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Default Extension="jpg" ContentType="image/jpg"> </Default>
  <Default Extension="bmp" ContentType="image/bmp"> </Default>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65FE5" w14:textId="163FEDCD" w:rsidR="00AA7A49" w:rsidRDefault="00AA7A49" w:rsidP="00692B49">
      <w:pPr>
        <w:spacing w:after="0" w:line="240" w:lineRule="auto"/>
        <w:rPr>
          <w:rFonts w:ascii="Arial" w:eastAsia="Arial" w:hAnsi="Arial" w:cs="Arial"/>
          <w:sz w:val="20"/>
          <w:szCs w:val="20"/>
        </w:rPr>
      </w:pPr>
    </w:p>
    <w:tbl>
      <w:tblPr>
        <w:tblStyle w:val="Tablaconcuadrcula"/>
        <w:tblW w:w="9707" w:type="dxa"/>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85" w:type="dxa"/>
        </w:tblCellMar>
        <w:tblLook w:val="04A0" w:firstRow="1" w:lastRow="0" w:firstColumn="1" w:lastColumn="0" w:noHBand="0" w:noVBand="1"/>
      </w:tblPr>
      <w:tblGrid>
        <w:gridCol w:w="3510"/>
        <w:gridCol w:w="3828"/>
        <w:gridCol w:w="2369"/>
      </w:tblGrid>
      <w:tr w:rsidR="00BC34DE" w14:paraId="75DBBD17" w14:textId="77777777" w:rsidTr="009E2B07">
        <w:trPr>
          <w:trHeight w:val="1769"/>
        </w:trPr>
        <w:tc>
          <w:tcPr>
            <w:tcW w:w="3510" w:type="dxa"/>
          </w:tcPr>
          <w:p w14:paraId="50644809" w14:textId="77777777" w:rsidR="00BC34DE" w:rsidRDefault="00BC34DE" w:rsidP="00BC34DE">
            <w:r>
              <w:rPr>
                <w:rFonts w:ascii="Arial" w:eastAsia="Arial" w:hAnsi="Arial" w:cs="Arial"/>
                <w:sz w:val="20"/>
                <w:szCs w:val="20"/>
              </w:rPr>
              <w:t xml:space="preserve">Barranquilla, 19 de Febrero de 2022</w:t>
            </w:r>
          </w:p>
          <w:p w14:paraId="322C52CB" w14:textId="77777777" w:rsidR="00BC34DE" w:rsidRDefault="00BC34DE" w:rsidP="00BC34DE"/>
          <w:p w14:paraId="69710132" w14:textId="77777777" w:rsidR="00BC34DE" w:rsidRDefault="00BC34DE" w:rsidP="00BC34DE">
            <w:r>
              <w:rPr>
                <w:rFonts w:ascii="Arial" w:eastAsia="Arial" w:hAnsi="Arial" w:cs="Arial"/>
                <w:sz w:val="20"/>
                <w:szCs w:val="20"/>
              </w:rPr>
              <w:t>Señores:</w:t>
            </w:r>
          </w:p>
          <w:p w14:paraId="2F47D7FF" w14:textId="77777777" w:rsidR="00BC34DE" w:rsidRDefault="00BC34DE" w:rsidP="00BC34DE">
            <w:pPr>
              <w:rPr>
                <w:rFonts w:ascii="Arial" w:eastAsia="Arial" w:hAnsi="Arial" w:cs="Arial"/>
                <w:b/>
                <w:sz w:val="20"/>
                <w:szCs w:val="20"/>
              </w:rPr>
            </w:pPr>
            <w:r>
              <w:rPr>
                <w:rFonts w:ascii="Arial" w:eastAsia="Arial" w:hAnsi="Arial" w:cs="Arial"/>
                <w:b/>
                <w:sz w:val="20"/>
                <w:szCs w:val="20"/>
              </w:rPr>
              <w:t xml:space="preserve">MUNDIAL DE SEGUROS S.A.</w:t>
            </w:r>
          </w:p>
          <w:p w14:paraId="3AB3B5B0" w14:textId="77777777" w:rsidR="00486DBD" w:rsidRDefault="00BC34DE" w:rsidP="00486DBD">
            <w:pPr>
              <w:rPr>
                <w:rFonts w:ascii="Arial" w:eastAsia="Arial" w:hAnsi="Arial" w:cs="Arial"/>
                <w:b/>
                <w:sz w:val="20"/>
                <w:szCs w:val="20"/>
              </w:rPr>
            </w:pPr>
            <w:r>
              <w:rPr>
                <w:rFonts w:ascii="Arial" w:eastAsia="Arial" w:hAnsi="Arial" w:cs="Arial"/>
                <w:b/>
                <w:sz w:val="20"/>
                <w:szCs w:val="20"/>
              </w:rPr>
              <w:t xml:space="preserve"/>
            </w:r>
          </w:p>
          <w:p w14:paraId="72361CA3" w14:textId="1616BE72" w:rsidR="00BC34DE" w:rsidRDefault="00486DBD" w:rsidP="00BC34DE">
            <w:r>
              <w:rPr>
                <w:rFonts w:ascii="Arial" w:eastAsia="Arial" w:hAnsi="Arial" w:cs="Arial"/>
                <w:b/>
                <w:sz w:val="20"/>
                <w:szCs w:val="20"/>
              </w:rPr>
              <w:t xml:space="preserve"/>
            </w:r>
          </w:p>
          <w:p w14:paraId="20F5929A" w14:textId="77777777" w:rsidR="00BC34DE" w:rsidRDefault="00BC34DE" w:rsidP="00BC34DE">
            <w:pPr>
              <w:rPr>
                <w:rFonts w:ascii="Arial" w:eastAsia="Arial" w:hAnsi="Arial" w:cs="Arial"/>
                <w:sz w:val="20"/>
                <w:szCs w:val="20"/>
              </w:rPr>
            </w:pPr>
            <w:r>
              <w:rPr>
                <w:rFonts w:ascii="Arial" w:eastAsia="Arial" w:hAnsi="Arial" w:cs="Arial"/>
                <w:sz w:val="20"/>
                <w:szCs w:val="20"/>
              </w:rPr>
              <w:t>Bogotá D.C.</w:t>
            </w:r>
          </w:p>
          <w:p w14:paraId="40642F9D" w14:textId="77777777" w:rsidR="00BC34DE" w:rsidRDefault="00BC34DE" w:rsidP="00EA1D0C">
            <w:pPr>
              <w:rPr>
                <w:rFonts w:ascii="Arial" w:eastAsia="Arial" w:hAnsi="Arial" w:cs="Arial"/>
                <w:sz w:val="20"/>
                <w:szCs w:val="20"/>
              </w:rPr>
            </w:pPr>
          </w:p>
        </w:tc>
        <w:tc>
          <w:tcPr>
            <w:tcW w:w="3828" w:type="dxa"/>
          </w:tcPr>
          <w:p>
            <w:pPr>
              <w:rPr>
                <w:b w:val="on"/>
                <w:bCs w:val="on"/>
                <w:color w:val="AB1B0D"/>
              </w:rPr>
            </w:pPr>
            <w:r>
              <w:rPr>
                <w:b w:val="on"/>
                <w:bCs w:val="on"/>
                <w:color w:val="AB1B0D"/>
              </w:rPr>
              <w:t xml:space="preserve">N° RADICADO: </w:t>
            </w:r>
          </w:p>
          <w:p>
            <w:pPr>
              <w:rPr>
                <w:b w:val="on"/>
                <w:bCs w:val="on"/>
              </w:rPr>
            </w:pPr>
            <w:r>
              <w:rPr>
                <w:b w:val="on"/>
                <w:bCs w:val="on"/>
              </w:rPr>
              <w:t xml:space="preserve">CMVIQ034000001077904</w:t>
            </w:r>
          </w:p>
          <w:p>
            <w:pPr>
              <w:rPr>
                <w:b w:val="on"/>
                <w:bCs w:val="on"/>
              </w:rPr>
            </w:pPr>
            <w:r>
              <w:rPr>
                <w:b w:val="on"/>
                <w:bCs w:val="on"/>
              </w:rPr>
              <w:t xml:space="preserve">CMVIQ034000001019077</w:t>
            </w:r>
          </w:p>
        </w:tc>
        <w:tc>
          <w:tcPr>
            <w:tcW w:w="2369" w:type="dxa"/>
          </w:tcPr>
          <w:p w14:paraId="29CE994C" w14:textId="77777777" w:rsidR="00BC34DE" w:rsidRPr="00AA7A49" w:rsidRDefault="00BC34DE" w:rsidP="00EA1D0C">
            <w:pPr>
              <w:jc w:val="center"/>
              <w:rPr>
                <w:b/>
                <w:color w:val="000000" w:themeColor="text1"/>
              </w:rPr>
            </w:pPr>
            <w:r w:rsidRPr="009F780F">
              <w:rPr>
                <w:rFonts w:ascii="Arial" w:eastAsia="Arial" w:hAnsi="Arial" w:cs="Arial"/>
                <w:noProof/>
                <w:sz w:val="20"/>
                <w:szCs w:val="20"/>
                <w:lang w:eastAsia="es-CO"/>
              </w:rPr>
              <w:drawing>
                <wp:anchor distT="0" distB="0" distL="114300" distR="114300" simplePos="0" relativeHeight="251656192" behindDoc="1" locked="0" layoutInCell="1" allowOverlap="1" wp14:anchorId="09F21C50" wp14:editId="4F15E592">
                  <wp:simplePos x="0" y="0"/>
                  <wp:positionH relativeFrom="column">
                    <wp:posOffset>302895</wp:posOffset>
                  </wp:positionH>
                  <wp:positionV relativeFrom="page">
                    <wp:posOffset>46355</wp:posOffset>
                  </wp:positionV>
                  <wp:extent cx="693420" cy="69088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420" cy="690880"/>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58240" behindDoc="0" locked="0" layoutInCell="1" allowOverlap="1" wp14:anchorId="0CB8C5EF" wp14:editId="348CA11B">
                      <wp:simplePos x="0" y="0"/>
                      <wp:positionH relativeFrom="column">
                        <wp:posOffset>54610</wp:posOffset>
                      </wp:positionH>
                      <wp:positionV relativeFrom="paragraph">
                        <wp:posOffset>764540</wp:posOffset>
                      </wp:positionV>
                      <wp:extent cx="1260000" cy="304800"/>
                      <wp:effectExtent l="0" t="0" r="35560" b="19050"/>
                      <wp:wrapSquare wrapText="bothSides"/>
                      <wp:docPr id="4" name="Flecha: pentágono 4"/>
                      <wp:cNvGraphicFramePr/>
                      <a:graphic xmlns:a="http://schemas.openxmlformats.org/drawingml/2006/main">
                        <a:graphicData uri="http://schemas.microsoft.com/office/word/2010/wordprocessingShape">
                          <wps:wsp>
                            <wps:cNvSpPr/>
                            <wps:spPr>
                              <a:xfrm>
                                <a:off x="0" y="0"/>
                                <a:ext cx="1260000" cy="304800"/>
                              </a:xfrm>
                              <a:prstGeom prst="homePlate">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0D79" w14:textId="77777777" w:rsidR="00BC34DE" w:rsidRPr="004213A7" w:rsidRDefault="00BC34DE" w:rsidP="00BC34DE">
                                  <w:pPr>
                                    <w:jc w:val="center"/>
                                    <w:rPr>
                                      <w:rFonts w:ascii="Arial" w:hAnsi="Arial" w:cs="Arial"/>
                                      <w:b/>
                                      <w:bCs/>
                                      <w:color w:val="FFFFFF" w:themeColor="background1"/>
                                      <w:sz w:val="28"/>
                                      <w:szCs w:val="28"/>
                                      <w:lang w:val="es-MX"/>
                                    </w:rPr>
                                  </w:pPr>
                                  <w:r w:rsidRPr="004213A7">
                                    <w:rPr>
                                      <w:rFonts w:ascii="Arial" w:hAnsi="Arial" w:cs="Arial"/>
                                      <w:b/>
                                      <w:bCs/>
                                      <w:noProof/>
                                      <w:color w:val="FFFFFF" w:themeColor="background1"/>
                                      <w:sz w:val="28"/>
                                      <w:szCs w:val="28"/>
                                      <w:lang w:val="es-MX"/>
                                    </w:rPr>
                                    <w:t xml:space="preserve">ca99312</w:t>
                                  </w:r>
                                </w:p>
                                <w:p w14:paraId="1C8025F3" w14:textId="25E5503D" w:rsidR="00BC34DE" w:rsidRPr="009F780F" w:rsidRDefault="00BC34DE" w:rsidP="00BC34DE">
                                  <w:pPr>
                                    <w:jc w:val="center"/>
                                    <w:rPr>
                                      <w:rFonts w:ascii="Rockwell Condensed" w:hAnsi="Rockwell Condensed"/>
                                      <w:b/>
                                      <w:bCs/>
                                      <w:color w:val="FFFFFF" w:themeColor="background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8C5E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 o:spid="_x0000_s1026" type="#_x0000_t15" style="position:absolute;left:0;text-align:left;margin-left:4.3pt;margin-top:60.2pt;width:9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" adj="18987" fillcolor="#70ad47 [3209]" strokecolor="white [3212]" strokeweight="1pt">
                      <v:textbox>
                        <w:txbxContent>
                          <w:p w14:paraId="69440D79" w14:textId="77777777" w:rsidR="00BC34DE" w:rsidRPr="004213A7" w:rsidRDefault="00BC34DE" w:rsidP="00BC34DE">
                            <w:pPr>
                              <w:jc w:val="center"/>
                              <w:rPr>
                                <w:rFonts w:ascii="Arial" w:hAnsi="Arial" w:cs="Arial"/>
                                <w:b/>
                                <w:bCs/>
                                <w:color w:val="FFFFFF" w:themeColor="background1"/>
                                <w:sz w:val="28"/>
                                <w:szCs w:val="28"/>
                                <w:lang w:val="es-MX"/>
                              </w:rPr>
                            </w:pPr>
                            <w:r w:rsidRPr="004213A7">
                              <w:rPr>
                                <w:rFonts w:ascii="Arial" w:hAnsi="Arial" w:cs="Arial"/>
                                <w:b/>
                                <w:bCs/>
                                <w:noProof/>
                                <w:color w:val="FFFFFF" w:themeColor="background1"/>
                                <w:sz w:val="28"/>
                                <w:szCs w:val="28"/>
                                <w:lang w:val="es-MX"/>
                              </w:rPr>
                              <w:t xml:space="preserve">ca99312</w:t>
                            </w:r>
                          </w:p>
                          <w:p w14:paraId="1C8025F3" w14:textId="25E5503D" w:rsidR="00BC34DE" w:rsidRPr="009F780F" w:rsidRDefault="00BC34DE" w:rsidP="00BC34DE">
                            <w:pPr>
                              <w:jc w:val="center"/>
                              <w:rPr>
                                <w:rFonts w:ascii="Rockwell Condensed" w:hAnsi="Rockwell Condensed"/>
                                <w:b/>
                                <w:bCs/>
                                <w:color w:val="FFFFFF" w:themeColor="background1"/>
                                <w:sz w:val="28"/>
                                <w:szCs w:val="28"/>
                                <w:lang w:val="es-MX"/>
                              </w:rPr>
                            </w:pPr>
                          </w:p>
                        </w:txbxContent>
                      </v:textbox>
                      <w10:wrap type="square"/>
                    </v:shape>
                  </w:pict>
                </mc:Fallback>
              </mc:AlternateContent>
            </w:r>
          </w:p>
        </w:tc>
      </w:tr>
    </w:tbl>
    <w:p w14:paraId="2C3A0F96" w14:textId="77777777" w:rsidR="00B84D9C" w:rsidRDefault="00B84D9C" w:rsidP="00692B49">
      <w:pPr>
        <w:spacing w:after="0" w:line="240" w:lineRule="auto"/>
        <w:rPr>
          <w:rFonts w:ascii="Arial" w:eastAsia="Arial" w:hAnsi="Arial" w:cs="Arial"/>
          <w:sz w:val="20"/>
          <w:szCs w:val="20"/>
        </w:rPr>
      </w:pPr>
    </w:p>
    <w:tbl>
      <w:tblPr>
        <w:tblStyle w:val="Tablanormal41"/>
        <w:tblW w:w="5379" w:type="pct"/>
        <w:tblInd w:w="-289" w:type="dxa"/>
        <w:tblLayout w:type="fixed"/>
        <w:tblLook w:val="0600" w:firstRow="0" w:lastRow="0" w:firstColumn="0" w:lastColumn="0" w:noHBand="1" w:noVBand="1"/>
      </w:tblPr>
      <w:tblGrid>
        <w:gridCol w:w="3780"/>
        <w:gridCol w:w="5960"/>
      </w:tblGrid>
      <w:tr w:rsidR="0069363F" w:rsidRPr="006658C4" w14:paraId="44419385" w14:textId="77777777" w:rsidTr="00AA7A49">
        <w:tc>
          <w:tcPr>
            <w:tcW w:w="3780" w:type="dxa"/>
            <w:shd w:val="clear" w:color="auto" w:fill="auto"/>
          </w:tcPr>
          <w:p w14:paraId="09FA5D10" w14:textId="0BCC94A7" w:rsidR="00F47F7F" w:rsidRPr="00B84D9C" w:rsidRDefault="00F47F7F" w:rsidP="00B91CAA">
            <w:pPr>
              <w:pStyle w:val="Ttulo3"/>
              <w:spacing w:before="0" w:after="160" w:line="259" w:lineRule="auto"/>
              <w:outlineLvl w:val="2"/>
              <w:rPr>
                <w:b/>
                <w:sz w:val="22"/>
              </w:rPr>
            </w:pPr>
            <w:bookmarkStart w:id="0" w:name="_Hlk82086533"/>
            <w:r w:rsidRPr="00B84D9C">
              <w:rPr>
                <w:b/>
                <w:sz w:val="22"/>
              </w:rPr>
              <w:t>REFERENCIA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3"/>
            </w:tblGrid>
            <w:tr w:rsidR="0069363F" w:rsidRPr="00C86B67" w14:paraId="580A9E72" w14:textId="77777777" w:rsidTr="00C86B67">
              <w:trPr>
                <w:trHeight w:val="624"/>
              </w:trPr>
              <w:tc>
                <w:tcPr>
                  <w:tcW w:w="3323" w:type="dxa"/>
                </w:tcPr>
                <w:p w14:paraId="4868B88E" w14:textId="77777777" w:rsidR="00C86B67" w:rsidRPr="00C86B67" w:rsidRDefault="00C86B67" w:rsidP="0069363F">
                  <w:pPr>
                    <w:rPr>
                      <w:rFonts w:asciiTheme="majorHAnsi" w:hAnsiTheme="majorHAnsi" w:cstheme="majorHAnsi"/>
                      <w:b/>
                      <w:bCs/>
                      <w:noProof/>
                      <w:color w:val="002060"/>
                      <w:sz w:val="6"/>
                      <w:szCs w:val="6"/>
                    </w:rPr>
                  </w:pPr>
                </w:p>
                <w:p w14:paraId="21380FCB" w14:textId="44B3FFCA"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LESIONADO</w:t>
                  </w:r>
                </w:p>
                <w:p w14:paraId="612B5FE4" w14:textId="4144BF0B" w:rsidR="00C86B67" w:rsidRPr="00C86B67" w:rsidRDefault="00EB7C9F" w:rsidP="00847814">
                  <w:pPr>
                    <w:rPr>
                      <w:rFonts w:eastAsia="Arial" w:cstheme="minorHAnsi"/>
                      <w:color w:val="000000" w:themeColor="text1"/>
                    </w:rPr>
                  </w:pPr>
                  <w:r w:rsidRPr="00C86B67">
                    <w:rPr>
                      <w:rFonts w:eastAsia="Arial" w:cstheme="minorHAnsi"/>
                    </w:rPr>
                    <w:t xml:space="preserve">  </w:t>
                  </w:r>
                  <w:r w:rsidR="00847814">
                    <w:rPr>
                      <w:rFonts w:eastAsia="Arial" w:cstheme="minorHAnsi"/>
                      <w:color w:val="000000" w:themeColor="text1"/>
                    </w:rPr>
                    <w:t xml:space="preserve">OFELIA  CASTILLO  DE QUINTERO</w:t>
                  </w:r>
                </w:p>
              </w:tc>
            </w:tr>
            <w:tr w:rsidR="0069363F" w:rsidRPr="00C86B67" w14:paraId="3F750FE6" w14:textId="77777777" w:rsidTr="00C86B67">
              <w:trPr>
                <w:trHeight w:val="624"/>
              </w:trPr>
              <w:tc>
                <w:tcPr>
                  <w:tcW w:w="3323" w:type="dxa"/>
                </w:tcPr>
                <w:p w14:paraId="3F3B8B86" w14:textId="77777777"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PÓLIZA</w:t>
                  </w:r>
                </w:p>
                <w:p w14:paraId="2A6D557B" w14:textId="331929DD" w:rsidR="0069363F" w:rsidRPr="00C86B67" w:rsidRDefault="00EB7C9F" w:rsidP="00DC1E0E">
                  <w:pPr>
                    <w:rPr>
                      <w:rFonts w:cstheme="minorHAnsi"/>
                      <w:noProof/>
                    </w:rPr>
                  </w:pPr>
                  <w:r w:rsidRPr="00C86B67">
                    <w:rPr>
                      <w:rFonts w:ascii="Arial" w:eastAsia="Arial" w:hAnsi="Arial" w:cs="Arial"/>
                    </w:rPr>
                    <w:t xml:space="preserve">  </w:t>
                  </w:r>
                  <w:r w:rsidR="00847814">
                    <w:rPr>
                      <w:rFonts w:ascii="Arial" w:eastAsia="Arial" w:hAnsi="Arial" w:cs="Arial"/>
                      <w:color w:val="000000" w:themeColor="text1"/>
                    </w:rPr>
                    <w:t xml:space="preserve">80619755</w:t>
                  </w:r>
                </w:p>
              </w:tc>
            </w:tr>
            <w:tr w:rsidR="0069363F" w:rsidRPr="00C86B67" w14:paraId="6F629E7A" w14:textId="77777777" w:rsidTr="00C86B67">
              <w:trPr>
                <w:trHeight w:val="624"/>
              </w:trPr>
              <w:tc>
                <w:tcPr>
                  <w:tcW w:w="3323" w:type="dxa"/>
                </w:tcPr>
                <w:p w14:paraId="2C2A0D6D" w14:textId="77777777"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TIPO DE VEHÍCULO</w:t>
                  </w:r>
                </w:p>
                <w:p w14:paraId="08EFB796" w14:textId="0A17B5D4" w:rsidR="0069363F" w:rsidRPr="00C86B67" w:rsidRDefault="00EB7C9F" w:rsidP="00847814">
                  <w:pPr>
                    <w:rPr>
                      <w:rFonts w:cstheme="minorHAnsi"/>
                      <w:noProof/>
                    </w:rPr>
                  </w:pPr>
                  <w:r w:rsidRPr="00C86B67">
                    <w:rPr>
                      <w:rFonts w:eastAsia="Arial" w:cstheme="minorHAnsi"/>
                    </w:rPr>
                    <w:t xml:space="preserve">  </w:t>
                  </w:r>
                  <w:r w:rsidR="00847814">
                    <w:rPr>
                      <w:rFonts w:eastAsia="Arial" w:cstheme="minorHAnsi"/>
                      <w:color w:val="000000" w:themeColor="text1"/>
                    </w:rPr>
                    <w:t xml:space="preserve">Motocicleta</w:t>
                  </w:r>
                </w:p>
              </w:tc>
            </w:tr>
            <w:tr w:rsidR="0069363F" w:rsidRPr="00C86B67" w14:paraId="3B90670D" w14:textId="77777777" w:rsidTr="00C86B67">
              <w:trPr>
                <w:trHeight w:val="624"/>
              </w:trPr>
              <w:tc>
                <w:tcPr>
                  <w:tcW w:w="3323" w:type="dxa"/>
                </w:tcPr>
                <w:p w14:paraId="2E6EC1FB" w14:textId="77777777"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PLACA</w:t>
                  </w:r>
                </w:p>
                <w:p w14:paraId="356695DF" w14:textId="12B23109" w:rsidR="0069363F" w:rsidRPr="00C86B67" w:rsidRDefault="00EB7C9F" w:rsidP="0069363F">
                  <w:pPr>
                    <w:rPr>
                      <w:rFonts w:cstheme="minorHAnsi"/>
                      <w:noProof/>
                    </w:rPr>
                  </w:pPr>
                  <w:r w:rsidRPr="00C86B67">
                    <w:rPr>
                      <w:rFonts w:eastAsia="Arial" w:cstheme="minorHAnsi"/>
                    </w:rPr>
                    <w:t xml:space="preserve">  </w:t>
                  </w:r>
                  <w:r w:rsidR="00847814">
                    <w:rPr>
                      <w:rFonts w:eastAsia="Arial" w:cstheme="minorHAnsi"/>
                      <w:color w:val="000000" w:themeColor="text1"/>
                    </w:rPr>
                    <w:t xml:space="preserve">MVQ39F</w:t>
                  </w:r>
                </w:p>
              </w:tc>
            </w:tr>
            <w:tr w:rsidR="0069363F" w:rsidRPr="00C86B67" w14:paraId="5973154A" w14:textId="77777777" w:rsidTr="00C86B67">
              <w:trPr>
                <w:trHeight w:val="624"/>
              </w:trPr>
              <w:tc>
                <w:tcPr>
                  <w:tcW w:w="3323" w:type="dxa"/>
                </w:tcPr>
                <w:p w14:paraId="385C026C" w14:textId="77777777"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CLÍNICA DONDE ES TRASLADADO</w:t>
                  </w:r>
                </w:p>
                <w:p w14:paraId="2DCE2BCD" w14:textId="08225CF7" w:rsidR="0069363F" w:rsidRPr="00C86B67" w:rsidRDefault="00EB7C9F" w:rsidP="00847814">
                  <w:pPr>
                    <w:rPr>
                      <w:rFonts w:cstheme="minorHAnsi"/>
                      <w:noProof/>
                    </w:rPr>
                  </w:pPr>
                  <w:r w:rsidRPr="00C86B67">
                    <w:rPr>
                      <w:rFonts w:eastAsia="Arial" w:cstheme="minorHAnsi"/>
                    </w:rPr>
                    <w:t xml:space="preserve">  </w:t>
                  </w:r>
                  <w:r w:rsidR="00847814">
                    <w:rPr>
                      <w:rFonts w:eastAsia="Arial" w:cstheme="minorHAnsi"/>
                      <w:color w:val="000000" w:themeColor="text1"/>
                    </w:rPr>
                    <w:t xml:space="preserve">CLÍNICA ASOTRAUMA S.A.S</w:t>
                  </w:r>
                </w:p>
              </w:tc>
            </w:tr>
            <w:tr w:rsidR="0069363F" w:rsidRPr="00C86B67" w14:paraId="5C7FA194" w14:textId="77777777" w:rsidTr="00C86B67">
              <w:trPr>
                <w:trHeight w:val="624"/>
              </w:trPr>
              <w:tc>
                <w:tcPr>
                  <w:tcW w:w="3323" w:type="dxa"/>
                </w:tcPr>
                <w:p w14:paraId="518B6A17" w14:textId="246D9B33"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CIUDAD ATENCIÓN</w:t>
                  </w:r>
                </w:p>
                <w:p w14:paraId="2F048C1B" w14:textId="17812762" w:rsidR="0069363F" w:rsidRPr="00C86B67" w:rsidRDefault="00EB7C9F" w:rsidP="00DC1E0E">
                  <w:pPr>
                    <w:rPr>
                      <w:rFonts w:cstheme="minorHAnsi"/>
                      <w:noProof/>
                    </w:rPr>
                  </w:pPr>
                  <w:r w:rsidRPr="00C86B67">
                    <w:rPr>
                      <w:rFonts w:eastAsia="Arial" w:cstheme="minorHAnsi"/>
                    </w:rPr>
                    <w:t xml:space="preserve">  </w:t>
                  </w:r>
                  <w:r w:rsidR="00847814">
                    <w:rPr>
                      <w:rFonts w:eastAsia="Arial" w:cstheme="minorHAnsi"/>
                      <w:color w:val="000000" w:themeColor="text1"/>
                    </w:rPr>
                    <w:t xml:space="preserve">Ibague</w:t>
                  </w:r>
                </w:p>
              </w:tc>
            </w:tr>
            <w:tr w:rsidR="0069363F" w:rsidRPr="00C86B67" w14:paraId="233C1D02" w14:textId="77777777" w:rsidTr="00C86B67">
              <w:trPr>
                <w:trHeight w:val="624"/>
              </w:trPr>
              <w:tc>
                <w:tcPr>
                  <w:tcW w:w="3323" w:type="dxa"/>
                </w:tcPr>
                <w:p w14:paraId="1BE7BB89" w14:textId="773B0D2C"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FECHA ACCIDENTE</w:t>
                  </w:r>
                </w:p>
                <w:p w14:paraId="27668654" w14:textId="6ABE5E08" w:rsidR="0069363F" w:rsidRPr="00C86B67" w:rsidRDefault="00EB7C9F" w:rsidP="00847814">
                  <w:pPr>
                    <w:rPr>
                      <w:rFonts w:cstheme="minorHAnsi"/>
                      <w:noProof/>
                    </w:rPr>
                  </w:pPr>
                  <w:r w:rsidRPr="00C86B67">
                    <w:rPr>
                      <w:rFonts w:eastAsia="Arial" w:cstheme="minorHAnsi"/>
                    </w:rPr>
                    <w:t xml:space="preserve">  </w:t>
                  </w:r>
                  <w:r w:rsidR="00847814">
                    <w:rPr>
                      <w:rFonts w:eastAsia="Arial" w:cstheme="minorHAnsi"/>
                      <w:color w:val="000000" w:themeColor="text1"/>
                    </w:rPr>
                    <w:t xml:space="preserve">2021-12-23 16:00:00</w:t>
                  </w:r>
                </w:p>
              </w:tc>
            </w:tr>
            <w:tr w:rsidR="0069363F" w:rsidRPr="00C86B67" w14:paraId="0E631F4B" w14:textId="77777777" w:rsidTr="00C86B67">
              <w:trPr>
                <w:trHeight w:val="624"/>
              </w:trPr>
              <w:tc>
                <w:tcPr>
                  <w:tcW w:w="3323" w:type="dxa"/>
                </w:tcPr>
                <w:p w14:paraId="2F7554B6" w14:textId="7CFEA6AB"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INGRESO A LA CLÍNICA</w:t>
                  </w:r>
                </w:p>
                <w:p w14:paraId="54319D0F" w14:textId="74A13828" w:rsidR="0069363F" w:rsidRPr="00C86B67" w:rsidRDefault="00EB7C9F" w:rsidP="0069363F">
                  <w:pPr>
                    <w:rPr>
                      <w:rFonts w:cstheme="minorHAnsi"/>
                      <w:noProof/>
                    </w:rPr>
                  </w:pPr>
                  <w:r w:rsidRPr="00C86B67">
                    <w:rPr>
                      <w:rFonts w:eastAsia="Arial" w:cstheme="minorHAnsi"/>
                    </w:rPr>
                    <w:t xml:space="preserve">  </w:t>
                  </w:r>
                  <w:r w:rsidR="00847814">
                    <w:rPr>
                      <w:rFonts w:eastAsia="Arial" w:cstheme="minorHAnsi"/>
                      <w:color w:val="000000" w:themeColor="text1"/>
                    </w:rPr>
                    <w:t xml:space="preserve">2022-01-14 07:30:00</w:t>
                  </w:r>
                </w:p>
              </w:tc>
            </w:tr>
            <w:tr w:rsidR="0069363F" w:rsidRPr="00C86B67" w14:paraId="2C917B4C" w14:textId="77777777" w:rsidTr="00C86B67">
              <w:trPr>
                <w:trHeight w:val="624"/>
              </w:trPr>
              <w:tc>
                <w:tcPr>
                  <w:tcW w:w="3323" w:type="dxa"/>
                </w:tcPr>
                <w:p w14:paraId="71A19D57" w14:textId="06126821"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EGRESO DE LA CLÍNICA</w:t>
                  </w:r>
                </w:p>
                <w:p w14:paraId="44A29741" w14:textId="6F12DD56" w:rsidR="0069363F" w:rsidRPr="00C86B67" w:rsidRDefault="00EB7C9F" w:rsidP="00847814">
                  <w:pPr>
                    <w:rPr>
                      <w:rFonts w:cstheme="minorHAnsi"/>
                      <w:noProof/>
                    </w:rPr>
                  </w:pPr>
                  <w:r w:rsidRPr="00C86B67">
                    <w:rPr>
                      <w:rFonts w:eastAsia="Arial" w:cstheme="minorHAnsi"/>
                    </w:rPr>
                    <w:t xml:space="preserve">  </w:t>
                  </w:r>
                  <w:r w:rsidR="00847814">
                    <w:rPr>
                      <w:rFonts w:eastAsia="Arial" w:cstheme="minorHAnsi"/>
                      <w:color w:val="000000" w:themeColor="text1"/>
                    </w:rPr>
                    <w:t xml:space="preserve">2022-01-14 07:55:00</w:t>
                  </w:r>
                </w:p>
              </w:tc>
            </w:tr>
            <w:tr w:rsidR="0069363F" w:rsidRPr="00C86B67" w14:paraId="47F82EEF" w14:textId="77777777" w:rsidTr="00C86B67">
              <w:trPr>
                <w:trHeight w:val="624"/>
              </w:trPr>
              <w:tc>
                <w:tcPr>
                  <w:tcW w:w="3323" w:type="dxa"/>
                </w:tcPr>
                <w:p w14:paraId="0B317B8E" w14:textId="29CDBEA2" w:rsidR="0069363F" w:rsidRPr="00C86B67" w:rsidRDefault="0069363F" w:rsidP="0069363F">
                  <w:pPr>
                    <w:rPr>
                      <w:rFonts w:asciiTheme="majorHAnsi" w:hAnsiTheme="majorHAnsi" w:cstheme="majorHAnsi"/>
                      <w:b/>
                      <w:bCs/>
                      <w:noProof/>
                      <w:color w:val="002060"/>
                    </w:rPr>
                  </w:pPr>
                  <w:r w:rsidRPr="00C86B67">
                    <w:rPr>
                      <w:rFonts w:asciiTheme="majorHAnsi" w:hAnsiTheme="majorHAnsi" w:cstheme="majorHAnsi"/>
                      <w:b/>
                      <w:bCs/>
                      <w:noProof/>
                      <w:color w:val="002060"/>
                    </w:rPr>
                    <w:t>CONCEPTO</w:t>
                  </w:r>
                </w:p>
                <w:p w14:paraId="1E308F5A" w14:textId="7CCF1EB5" w:rsidR="0069363F" w:rsidRPr="00C86B67" w:rsidRDefault="00EB7C9F" w:rsidP="00847814">
                  <w:pPr>
                    <w:rPr>
                      <w:rFonts w:cstheme="minorHAnsi"/>
                      <w:noProof/>
                    </w:rPr>
                  </w:pPr>
                  <w:r w:rsidRPr="00C86B67">
                    <w:rPr>
                      <w:rFonts w:eastAsia="Arial" w:cstheme="minorHAnsi"/>
                    </w:rPr>
                    <w:t xml:space="preserve">  </w:t>
                  </w:r>
                  <w:r w:rsidR="00847814">
                    <w:rPr>
                      <w:rFonts w:eastAsia="Arial" w:cstheme="minorHAnsi"/>
                      <w:color w:val="000000" w:themeColor="text1"/>
                    </w:rPr>
                    <w:t xml:space="preserve">CUBIERTO</w:t>
                  </w:r>
                  <w:r w:rsidR="0069363F" w:rsidRPr="00C86B67">
                    <w:rPr>
                      <w:rFonts w:eastAsia="Arial" w:cstheme="minorHAnsi"/>
                      <w:color w:val="000000" w:themeColor="text1"/>
                    </w:rPr>
                    <w:t xml:space="preserve"> – </w:t>
                  </w:r>
                  <w:r w:rsidR="00847814">
                    <w:rPr>
                      <w:rFonts w:eastAsia="Arial" w:cstheme="minorHAnsi"/>
                      <w:color w:val="000000" w:themeColor="text1"/>
                    </w:rPr>
                    <w:t xml:space="preserve">OCURRENCIA NO CONFIRMADA</w:t>
                  </w:r>
                </w:p>
              </w:tc>
            </w:tr>
          </w:tbl>
          <w:p w14:paraId="0B273FF9" w14:textId="5E15DB1F" w:rsidR="0069363F" w:rsidRPr="006658C4" w:rsidRDefault="0069363F" w:rsidP="0069363F">
            <w:pPr>
              <w:rPr>
                <w:noProof/>
              </w:rPr>
            </w:pPr>
          </w:p>
        </w:tc>
        <w:tc>
          <w:tcPr>
            <w:tcW w:w="5960" w:type="dxa"/>
            <w:shd w:val="clear" w:color="auto" w:fill="auto"/>
          </w:tcPr>
          <w:p w14:paraId="7BCDD758" w14:textId="340D77B7" w:rsidR="00F47F7F" w:rsidRPr="00B84D9C" w:rsidRDefault="0063455D" w:rsidP="00B91CAA">
            <w:pPr>
              <w:pStyle w:val="Ttulo3"/>
              <w:spacing w:before="0" w:after="160" w:line="259" w:lineRule="auto"/>
              <w:outlineLvl w:val="2"/>
              <w:rPr>
                <w:b/>
                <w:sz w:val="22"/>
              </w:rPr>
            </w:pPr>
            <w:r>
              <w:rPr>
                <w:b/>
                <w:sz w:val="22"/>
              </w:rPr>
              <w:t>A</w:t>
            </w:r>
            <w:r w:rsidR="0069363F" w:rsidRPr="00B84D9C">
              <w:rPr>
                <w:b/>
                <w:sz w:val="22"/>
              </w:rPr>
              <w:t>NÁLISIS DEL SINIESTRO</w:t>
            </w:r>
          </w:p>
          <w:p w14:paraId="095D3A69" w14:textId="77777777" w:rsidR="00EB7C9F" w:rsidRPr="00C86B67" w:rsidRDefault="00EB7C9F" w:rsidP="00EB7C9F">
            <w:pPr>
              <w:jc w:val="both"/>
              <w:rPr>
                <w:rFonts w:ascii="Arial" w:eastAsia="Arial" w:hAnsi="Arial" w:cs="Arial"/>
                <w:sz w:val="6"/>
                <w:szCs w:val="6"/>
              </w:rPr>
            </w:pPr>
          </w:p>
          <w:p>
            <w:pPr>
              <w:jc w:val="both"/>
              <w:rPr>
                <w:rFonts w:ascii="Arial" w:hAnsi="Arial" w:eastAsia="Arial" w:cs="Arial"/>
              </w:rPr>
            </w:pPr>
            <w:r>
              <w:rPr>
                <w:rFonts w:ascii="Arial" w:hAnsi="Arial" w:eastAsia="Arial" w:cs="Arial"/>
              </w:rPr>
              <w:t xml:space="preserve">Por medio del presente nos permitimos informar el resultado final de la investigación de ACCIDENTE DE TRANSITO realizada </w:t>
            </w:r>
            <w:r>
              <w:rPr>
                <w:rFonts w:ascii="Arial" w:hAnsi="Arial" w:eastAsia="Arial" w:cs="Arial"/>
              </w:rPr>
              <w:t xml:space="preserve">a la señora </w:t>
            </w:r>
            <w:r>
              <w:rPr>
                <w:rFonts w:ascii="Arial" w:hAnsi="Arial" w:eastAsia="Arial" w:cs="Arial"/>
                <w:b w:val="on"/>
                <w:bCs w:val="on"/>
              </w:rPr>
              <w:t xml:space="preserve">OFELIA  CASTILLO  DE QUINTERO, </w:t>
            </w:r>
            <w:r>
              <w:rPr>
                <w:rFonts w:ascii="Arial" w:hAnsi="Arial" w:eastAsia="Arial" w:cs="Arial"/>
              </w:rPr>
              <w:t xml:space="preserve">identificada con Cédula De Ciudadanía No. </w:t>
            </w:r>
            <w:r>
              <w:rPr>
                <w:rFonts w:ascii="Arial" w:hAnsi="Arial" w:eastAsia="Arial" w:cs="Arial"/>
                <w:b w:val="on"/>
                <w:bCs w:val="on"/>
              </w:rPr>
              <w:t xml:space="preserve">38223722</w:t>
            </w:r>
            <w:r>
              <w:rPr>
                <w:rFonts w:ascii="Arial" w:hAnsi="Arial" w:eastAsia="Arial" w:cs="Arial"/>
              </w:rPr>
              <w:t xml:space="preserve">, de 76 años de edad, quien refiere haber sufrido el siniestro el día </w:t>
            </w:r>
            <w:r>
              <w:rPr>
                <w:rFonts w:ascii="Arial" w:hAnsi="Arial" w:eastAsia="Arial" w:cs="Arial"/>
                <w:b w:val="on"/>
                <w:bCs w:val="on"/>
              </w:rPr>
              <w:t xml:space="preserve">23 de Diciembre de 2021</w:t>
            </w:r>
            <w:r>
              <w:rPr>
                <w:rFonts w:ascii="Arial" w:hAnsi="Arial" w:eastAsia="Arial" w:cs="Arial"/>
              </w:rPr>
              <w:t xml:space="preserve"> y recibió atención médica en la IPS </w:t>
            </w:r>
            <w:r>
              <w:rPr>
                <w:rFonts w:ascii="Arial" w:hAnsi="Arial" w:eastAsia="Arial" w:cs="Arial"/>
                <w:b w:val="on"/>
                <w:bCs w:val="on"/>
              </w:rPr>
              <w:t xml:space="preserve">CLÍNICA ASOTRAUMA S.A.S</w:t>
            </w:r>
            <w:r>
              <w:rPr>
                <w:rFonts w:ascii="Arial" w:hAnsi="Arial" w:eastAsia="Arial" w:cs="Arial"/>
              </w:rPr>
              <w:t xml:space="preserve"> con Nit: </w:t>
            </w:r>
            <w:r>
              <w:rPr>
                <w:rFonts w:ascii="Arial" w:hAnsi="Arial" w:eastAsia="Arial" w:cs="Arial"/>
                <w:b w:val="on"/>
                <w:bCs w:val="on"/>
              </w:rPr>
              <w:t xml:space="preserve">800209891</w:t>
            </w:r>
            <w:r>
              <w:rPr>
                <w:rFonts w:ascii="Arial" w:hAnsi="Arial" w:eastAsia="Arial" w:cs="Arial"/>
              </w:rPr>
              <w:t xml:space="preserve">, el  día </w:t>
            </w:r>
            <w:r>
              <w:rPr>
                <w:rFonts w:ascii="Arial" w:hAnsi="Arial" w:eastAsia="Arial" w:cs="Arial"/>
                <w:b w:val="on"/>
                <w:bCs w:val="on"/>
              </w:rPr>
              <w:t xml:space="preserve">14 de Enero de 2022</w:t>
            </w:r>
            <w:r>
              <w:rPr>
                <w:rFonts w:ascii="Arial" w:hAnsi="Arial" w:eastAsia="Arial" w:cs="Arial"/>
              </w:rPr>
              <w:t xml:space="preserve">, pretendiendo afectar la Póliza de Seguro Obligatorio de Accidentes de Tránsito SOAT N° </w:t>
            </w:r>
            <w:r>
              <w:rPr>
                <w:rFonts w:ascii="Arial" w:hAnsi="Arial" w:eastAsia="Arial" w:cs="Arial"/>
                <w:b w:val="on"/>
                <w:bCs w:val="on"/>
              </w:rPr>
              <w:t xml:space="preserve">80619755</w:t>
            </w:r>
            <w:r>
              <w:rPr>
                <w:rFonts w:ascii="Arial" w:hAnsi="Arial" w:eastAsia="Arial" w:cs="Arial"/>
              </w:rPr>
              <w:t xml:space="preserve"> del vehículo tipo </w:t>
            </w:r>
            <w:r>
              <w:rPr>
                <w:rFonts w:ascii="Arial" w:hAnsi="Arial" w:eastAsia="Arial" w:cs="Arial"/>
                <w:b w:val="on"/>
                <w:bCs w:val="on"/>
              </w:rPr>
              <w:t xml:space="preserve">MOTOCICLETA</w:t>
            </w:r>
            <w:r>
              <w:rPr>
                <w:rFonts w:ascii="Arial" w:hAnsi="Arial" w:eastAsia="Arial" w:cs="Arial"/>
              </w:rPr>
              <w:t xml:space="preserve"> con placas </w:t>
            </w:r>
            <w:r>
              <w:rPr>
                <w:rFonts w:ascii="Arial" w:hAnsi="Arial" w:eastAsia="Arial" w:cs="Arial"/>
                <w:b w:val="on"/>
                <w:bCs w:val="on"/>
              </w:rPr>
              <w:t xml:space="preserve">MVQ39F</w:t>
            </w:r>
            <w:r>
              <w:rPr>
                <w:rFonts w:ascii="Arial" w:hAnsi="Arial" w:eastAsia="Arial" w:cs="Arial"/>
              </w:rPr>
              <w:t xml:space="preserve"> en condición de </w:t>
            </w:r>
            <w:r>
              <w:rPr>
                <w:rFonts w:ascii="Arial" w:hAnsi="Arial" w:eastAsia="Arial" w:cs="Arial"/>
                <w:b w:val="on"/>
                <w:bCs w:val="on"/>
              </w:rPr>
              <w:t xml:space="preserve">OCUPANTE</w:t>
            </w:r>
            <w:r>
              <w:rPr>
                <w:rFonts w:ascii="Arial" w:hAnsi="Arial" w:eastAsia="Arial" w:cs="Arial"/>
              </w:rPr>
              <w:t xml:space="preserve"> por lo cual se cursa reclamación de Gastos Médicos.</w:t>
            </w:r>
            <w:r>
              <w:rPr>
                <w:rFonts w:ascii="Arial" w:hAnsi="Arial" w:eastAsia="Arial" w:cs="Arial"/>
              </w:rPr>
              <w:t xml:space="preserve"> bajo los radicados </w:t>
            </w:r>
            <w:r>
              <w:rPr>
                <w:rFonts w:ascii="Arial" w:hAnsi="Arial" w:eastAsia="Arial" w:cs="Arial"/>
                <w:b w:val="on"/>
                <w:bCs w:val="on"/>
              </w:rPr>
              <w:t xml:space="preserve">CMVIQ034000001077904, CMVIQ034000001019077,.</w:t>
            </w:r>
            <w:r>
              <w:rPr>
                <w:rFonts w:ascii="Arial" w:hAnsi="Arial" w:eastAsia="Arial" w:cs="Arial"/>
              </w:rPr>
              <w:t xml:space="preserve"> Concluimos que después de adelantar todo el protocolo investigativo su resultado es: </w:t>
            </w:r>
            <w:r>
              <w:rPr>
                <w:rFonts w:ascii="Arial" w:hAnsi="Arial" w:eastAsia="Arial" w:cs="Arial"/>
                <w:b w:val="on"/>
                <w:bCs w:val="on"/>
              </w:rPr>
              <w:t xml:space="preserve">CUBIERTO</w:t>
            </w:r>
          </w:p>
        </w:tc>
      </w:tr>
      <w:bookmarkEnd w:id="0"/>
    </w:tbl>
    <w:p w14:paraId="53E26680" w14:textId="77777777" w:rsidR="00F47F7F" w:rsidRDefault="00F47F7F">
      <w:pPr>
        <w:rPr>
          <w:rFonts w:ascii="Arial" w:eastAsia="Arial" w:hAnsi="Arial" w:cs="Arial"/>
          <w:sz w:val="20"/>
          <w:szCs w:val="20"/>
        </w:rPr>
      </w:pPr>
    </w:p>
    <w:p w14:paraId="17F41973" w14:textId="07FF6335" w:rsidR="002528A2" w:rsidRDefault="00F47F7F" w:rsidP="003F74DC">
      <w:pPr>
        <w:rPr>
          <w:lang w:val="es-MX"/>
        </w:rPr>
      </w:pPr>
      <w:r w:rsidRPr="00F47F7F">
        <w:rPr>
          <w:rFonts w:ascii="Arial" w:eastAsia="Arial" w:hAnsi="Arial" w:cs="Arial"/>
          <w:sz w:val="20"/>
          <w:szCs w:val="20"/>
        </w:rPr>
        <w:br w:type="page"/>
      </w:r>
    </w:p>
    <w:tbl>
      <w:tblPr>
        <w:tblStyle w:val="Cuadrculadetablaclar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5103"/>
        <w:gridCol w:w="3725"/>
      </w:tblGrid>
      <w:tr w:rsidR="0074641E" w14:paraId="112D3609" w14:textId="77777777" w:rsidTr="0039795A">
        <w:tc>
          <w:tcPr>
            <w:tcW w:w="8828" w:type="dxa"/>
            <w:gridSpan w:val="2"/>
          </w:tcPr>
          <w:p w14:paraId="73474BA0" w14:textId="03796179" w:rsidR="0074641E" w:rsidRDefault="00A3590B" w:rsidP="00B91CAA">
            <w:pPr>
              <w:pStyle w:val="Ttulo3"/>
              <w:spacing w:before="0" w:after="160" w:line="259" w:lineRule="auto"/>
              <w:jc w:val="both"/>
              <w:outlineLvl w:val="2"/>
            </w:pPr>
            <w:r>
              <w:rPr>
                <w:b/>
                <w:sz w:val="22"/>
              </w:rPr>
              <w:lastRenderedPageBreak/>
              <w:t>ANÁLISIS DE LA VICTIMA</w:t>
            </w:r>
          </w:p>
        </w:tc>
      </w:tr>
      <w:tr w:rsidR="008707BE" w14:paraId="0E3D9B37" w14:textId="77777777" w:rsidTr="0039795A">
        <w:tc>
          <w:tcPr>
            <w:tcW w:w="5103" w:type="dxa"/>
            <w:shd w:val="clear" w:color="auto" w:fill="E2EFD9" w:themeFill="accent6" w:themeFillTint="33"/>
          </w:tcPr>
          <w:p w14:paraId="0E7EA2F5" w14:textId="4E47B407" w:rsidR="008707BE" w:rsidRPr="00C635F4" w:rsidRDefault="008707BE" w:rsidP="008707BE">
            <w:pPr>
              <w:rPr>
                <w:b/>
                <w:lang w:val="es-ES"/>
              </w:rPr>
            </w:pPr>
            <w:r w:rsidRPr="00C635F4">
              <w:rPr>
                <w:b/>
                <w:lang w:val="es-ES"/>
              </w:rPr>
              <w:t>NOMBRE:</w:t>
            </w:r>
          </w:p>
        </w:tc>
        <w:tc>
          <w:tcPr>
            <w:tcW w:w="3725" w:type="dxa"/>
            <w:shd w:val="clear" w:color="auto" w:fill="E2EFD9" w:themeFill="accent6" w:themeFillTint="33"/>
          </w:tcPr>
          <w:p w14:paraId="2B3E4083" w14:textId="30B60C33" w:rsidR="008707BE" w:rsidRPr="008707BE" w:rsidRDefault="008707BE" w:rsidP="008707BE">
            <w:pPr>
              <w:rPr>
                <w:b/>
                <w:lang w:val="es-ES"/>
              </w:rPr>
            </w:pPr>
            <w:r w:rsidRPr="008707BE">
              <w:rPr>
                <w:b/>
                <w:lang w:val="es-ES"/>
              </w:rPr>
              <w:t>OCUPACIÓN:</w:t>
            </w:r>
          </w:p>
        </w:tc>
      </w:tr>
      <w:tr w:rsidR="008707BE" w14:paraId="714B1DA2" w14:textId="77777777" w:rsidTr="0039795A">
        <w:tc>
          <w:tcPr>
            <w:tcW w:w="5103" w:type="dxa"/>
          </w:tcPr>
          <w:p w14:paraId="6C78343E" w14:textId="13656480" w:rsidR="008707BE" w:rsidRPr="008707BE" w:rsidRDefault="00163FED" w:rsidP="00B00014">
            <w:pPr>
              <w:rPr>
                <w:lang w:val="es-ES"/>
              </w:rPr>
            </w:pPr>
            <w:r>
              <w:t xml:space="preserve">    </w:t>
            </w:r>
            <w:r w:rsidR="00B00014">
              <w:t xml:space="preserve">OFELIA  CASTILLO  DE QUINTERO</w:t>
            </w:r>
            <w:r w:rsidR="0039795A">
              <w:t xml:space="preserve">  </w:t>
            </w:r>
          </w:p>
        </w:tc>
        <w:tc>
          <w:tcPr>
            <w:tcW w:w="3725" w:type="dxa"/>
          </w:tcPr>
          <w:p w14:paraId="5A790F41" w14:textId="11EE2FDC" w:rsidR="008707BE" w:rsidRPr="00163FED" w:rsidRDefault="00163FED" w:rsidP="008D6189">
            <w:pPr>
              <w:rPr>
                <w:lang w:val="es-ES"/>
              </w:rPr>
            </w:pPr>
            <w:r>
              <w:t xml:space="preserve">      </w:t>
            </w:r>
            <w:r w:rsidR="00B00014">
              <w:t xml:space="preserve">NA</w:t>
            </w:r>
          </w:p>
        </w:tc>
      </w:tr>
      <w:tr w:rsidR="008707BE" w14:paraId="06C10385" w14:textId="77777777" w:rsidTr="0039795A">
        <w:tc>
          <w:tcPr>
            <w:tcW w:w="5103" w:type="dxa"/>
            <w:shd w:val="clear" w:color="auto" w:fill="E2EFD9" w:themeFill="accent6" w:themeFillTint="33"/>
          </w:tcPr>
          <w:p w14:paraId="69BCB4B4" w14:textId="52EAE9C0" w:rsidR="008707BE" w:rsidRPr="00C635F4" w:rsidRDefault="008707BE" w:rsidP="008707BE">
            <w:pPr>
              <w:rPr>
                <w:b/>
                <w:lang w:val="es-ES"/>
              </w:rPr>
            </w:pPr>
            <w:r w:rsidRPr="00C635F4">
              <w:rPr>
                <w:b/>
                <w:lang w:val="es-ES"/>
              </w:rPr>
              <w:t>IDENTIFICACIÓN:</w:t>
            </w:r>
          </w:p>
        </w:tc>
        <w:tc>
          <w:tcPr>
            <w:tcW w:w="3725" w:type="dxa"/>
            <w:shd w:val="clear" w:color="auto" w:fill="E2EFD9" w:themeFill="accent6" w:themeFillTint="33"/>
          </w:tcPr>
          <w:p w14:paraId="076D4A1E" w14:textId="076EB9BA" w:rsidR="008707BE" w:rsidRDefault="008707BE" w:rsidP="008707BE">
            <w:pPr>
              <w:rPr>
                <w:lang w:val="es-ES"/>
              </w:rPr>
            </w:pPr>
            <w:r w:rsidRPr="00657B92">
              <w:rPr>
                <w:b/>
                <w:lang w:val="es-ES"/>
              </w:rPr>
              <w:t>EDAD:</w:t>
            </w:r>
          </w:p>
        </w:tc>
      </w:tr>
      <w:tr w:rsidR="008707BE" w:rsidRPr="00657B92" w14:paraId="7EA8D897" w14:textId="77777777" w:rsidTr="0039795A">
        <w:tc>
          <w:tcPr>
            <w:tcW w:w="5103" w:type="dxa"/>
          </w:tcPr>
          <w:p w14:paraId="0FC75657" w14:textId="3EC467D9" w:rsidR="008707BE" w:rsidRPr="0039795A" w:rsidRDefault="00163FED" w:rsidP="0039795A">
            <w:pPr>
              <w:rPr>
                <w:lang w:val="es-ES"/>
              </w:rPr>
            </w:pPr>
            <w:r>
              <w:t xml:space="preserve">    </w:t>
            </w:r>
            <w:r w:rsidR="00B00014">
              <w:t xml:space="preserve">CC 38223722</w:t>
            </w:r>
          </w:p>
        </w:tc>
        <w:tc>
          <w:tcPr>
            <w:tcW w:w="3725" w:type="dxa"/>
          </w:tcPr>
          <w:p w14:paraId="6D480305" w14:textId="3EAD3DAF" w:rsidR="008707BE" w:rsidRPr="00163FED" w:rsidRDefault="00163FED" w:rsidP="00B00014">
            <w:pPr>
              <w:rPr>
                <w:lang w:val="es-ES"/>
              </w:rPr>
            </w:pPr>
            <w:r>
              <w:rPr>
                <w:lang w:val="es-ES"/>
              </w:rPr>
              <w:t xml:space="preserve">      </w:t>
            </w:r>
            <w:r w:rsidR="00B00014">
              <w:rPr>
                <w:lang w:val="es-ES"/>
              </w:rPr>
              <w:t xml:space="preserve">76 AÑOS</w:t>
            </w:r>
          </w:p>
        </w:tc>
      </w:tr>
      <w:tr w:rsidR="008707BE" w:rsidRPr="00657B92" w14:paraId="6FF0CE51" w14:textId="77777777" w:rsidTr="0039795A">
        <w:tc>
          <w:tcPr>
            <w:tcW w:w="5103" w:type="dxa"/>
            <w:shd w:val="clear" w:color="auto" w:fill="E2EFD9" w:themeFill="accent6" w:themeFillTint="33"/>
          </w:tcPr>
          <w:p w14:paraId="0E8B4406" w14:textId="4633BA48" w:rsidR="008707BE" w:rsidRPr="00C635F4" w:rsidRDefault="008707BE" w:rsidP="008707BE">
            <w:pPr>
              <w:rPr>
                <w:b/>
                <w:lang w:val="es-ES"/>
              </w:rPr>
            </w:pPr>
            <w:r w:rsidRPr="00C635F4">
              <w:rPr>
                <w:b/>
              </w:rPr>
              <w:t>CIUDAD/MUNICIPIO:</w:t>
            </w:r>
          </w:p>
        </w:tc>
        <w:tc>
          <w:tcPr>
            <w:tcW w:w="3725" w:type="dxa"/>
            <w:shd w:val="clear" w:color="auto" w:fill="E2EFD9" w:themeFill="accent6" w:themeFillTint="33"/>
          </w:tcPr>
          <w:p w14:paraId="0FBD65A3" w14:textId="497E462E" w:rsidR="008707BE" w:rsidRPr="00657B92" w:rsidRDefault="008707BE" w:rsidP="008707BE">
            <w:pPr>
              <w:rPr>
                <w:b/>
                <w:lang w:val="es-ES"/>
              </w:rPr>
            </w:pPr>
            <w:r>
              <w:rPr>
                <w:b/>
                <w:lang w:val="es-ES"/>
              </w:rPr>
              <w:t>TELÉFONO:</w:t>
            </w:r>
          </w:p>
        </w:tc>
      </w:tr>
      <w:tr w:rsidR="008707BE" w:rsidRPr="00657B92" w14:paraId="7A48FA02" w14:textId="77777777" w:rsidTr="0039795A">
        <w:tc>
          <w:tcPr>
            <w:tcW w:w="5103" w:type="dxa"/>
          </w:tcPr>
          <w:p w14:paraId="37B11317" w14:textId="7F882689" w:rsidR="008707BE" w:rsidRPr="00C635F4" w:rsidRDefault="00163FED" w:rsidP="00B00014">
            <w:pPr>
              <w:rPr>
                <w:lang w:val="es-ES"/>
              </w:rPr>
            </w:pPr>
            <w:r>
              <w:t xml:space="preserve">    </w:t>
            </w:r>
            <w:r w:rsidR="00B00014">
              <w:t xml:space="preserve">Ibague - Tolima</w:t>
            </w:r>
          </w:p>
        </w:tc>
        <w:tc>
          <w:tcPr>
            <w:tcW w:w="3725" w:type="dxa"/>
          </w:tcPr>
          <w:p w14:paraId="1F361ED1" w14:textId="43127AF7" w:rsidR="008707BE" w:rsidRPr="00163FED" w:rsidRDefault="00163FED" w:rsidP="00B00014">
            <w:pPr>
              <w:rPr>
                <w:b/>
                <w:lang w:val="es-ES"/>
              </w:rPr>
            </w:pPr>
            <w:r>
              <w:t xml:space="preserve">      </w:t>
            </w:r>
            <w:r w:rsidR="008D6189">
              <w:t xml:space="preserve">3102144372</w:t>
            </w:r>
          </w:p>
        </w:tc>
      </w:tr>
      <w:tr w:rsidR="008707BE" w:rsidRPr="00657B92" w14:paraId="582978CF" w14:textId="77777777" w:rsidTr="0039795A">
        <w:tc>
          <w:tcPr>
            <w:tcW w:w="5103" w:type="dxa"/>
            <w:shd w:val="clear" w:color="auto" w:fill="E2EFD9" w:themeFill="accent6" w:themeFillTint="33"/>
          </w:tcPr>
          <w:p w14:paraId="6DE92609" w14:textId="1D642D61" w:rsidR="008707BE" w:rsidRPr="00C635F4" w:rsidRDefault="008707BE" w:rsidP="008707BE">
            <w:pPr>
              <w:rPr>
                <w:b/>
                <w:lang w:val="es-ES"/>
              </w:rPr>
            </w:pPr>
            <w:r w:rsidRPr="00C635F4">
              <w:rPr>
                <w:b/>
                <w:lang w:val="es-ES"/>
              </w:rPr>
              <w:t>DIRECCIÓN:</w:t>
            </w:r>
          </w:p>
        </w:tc>
        <w:tc>
          <w:tcPr>
            <w:tcW w:w="3725" w:type="dxa"/>
            <w:shd w:val="clear" w:color="auto" w:fill="E2EFD9" w:themeFill="accent6" w:themeFillTint="33"/>
          </w:tcPr>
          <w:p w14:paraId="24652AD8" w14:textId="08E77CCE" w:rsidR="008707BE" w:rsidRPr="00657B92" w:rsidRDefault="008707BE" w:rsidP="008707BE">
            <w:pPr>
              <w:rPr>
                <w:b/>
                <w:lang w:val="es-ES"/>
              </w:rPr>
            </w:pPr>
            <w:r>
              <w:rPr>
                <w:b/>
                <w:lang w:val="es-ES"/>
              </w:rPr>
              <w:t>BARRIO:</w:t>
            </w:r>
          </w:p>
        </w:tc>
      </w:tr>
      <w:tr w:rsidR="008707BE" w:rsidRPr="00657B92" w14:paraId="452469BF" w14:textId="77777777" w:rsidTr="0039795A">
        <w:tc>
          <w:tcPr>
            <w:tcW w:w="5103" w:type="dxa"/>
          </w:tcPr>
          <w:p w14:paraId="17D7BA78" w14:textId="3479DE8B" w:rsidR="008707BE" w:rsidRPr="00C635F4" w:rsidRDefault="00163FED" w:rsidP="00B00014">
            <w:pPr>
              <w:rPr>
                <w:lang w:val="es-ES"/>
              </w:rPr>
            </w:pPr>
            <w:r>
              <w:t xml:space="preserve">    </w:t>
            </w:r>
            <w:r w:rsidR="008D6189">
              <w:t xml:space="preserve">CARRERA 23 SUR # 14- 32 </w:t>
            </w:r>
          </w:p>
        </w:tc>
        <w:tc>
          <w:tcPr>
            <w:tcW w:w="3725" w:type="dxa"/>
          </w:tcPr>
          <w:p w14:paraId="4A193C20" w14:textId="3D4E4287" w:rsidR="008707BE" w:rsidRPr="00163FED" w:rsidRDefault="00163FED" w:rsidP="00B00014">
            <w:pPr>
              <w:rPr>
                <w:b/>
                <w:lang w:val="es-ES"/>
              </w:rPr>
            </w:pPr>
            <w:r>
              <w:t xml:space="preserve">      </w:t>
            </w:r>
            <w:r w:rsidR="00B00014">
              <w:t xml:space="preserve">SAN SIMON </w:t>
            </w:r>
          </w:p>
        </w:tc>
      </w:tr>
      <w:tr w:rsidR="008018B4" w:rsidRPr="00657B92" w14:paraId="444176DE" w14:textId="77777777" w:rsidTr="0039795A">
        <w:tc>
          <w:tcPr>
            <w:tcW w:w="5103" w:type="dxa"/>
            <w:shd w:val="clear" w:color="auto" w:fill="E2EFD9" w:themeFill="accent6" w:themeFillTint="33"/>
          </w:tcPr>
          <w:p w14:paraId="03286D7D" w14:textId="60B7133E" w:rsidR="008018B4" w:rsidRPr="00C635F4" w:rsidRDefault="008018B4" w:rsidP="008018B4">
            <w:pPr>
              <w:rPr>
                <w:b/>
                <w:lang w:val="es-ES"/>
              </w:rPr>
            </w:pPr>
            <w:r w:rsidRPr="00C635F4">
              <w:rPr>
                <w:b/>
              </w:rPr>
              <w:t>VEHICULO DE TRASLADO:</w:t>
            </w:r>
          </w:p>
        </w:tc>
        <w:tc>
          <w:tcPr>
            <w:tcW w:w="3725" w:type="dxa"/>
            <w:shd w:val="clear" w:color="auto" w:fill="E2EFD9" w:themeFill="accent6" w:themeFillTint="33"/>
          </w:tcPr>
          <w:p w14:paraId="40FCFB4C" w14:textId="246392A8" w:rsidR="008018B4" w:rsidRPr="00657B92" w:rsidRDefault="008018B4" w:rsidP="008018B4">
            <w:pPr>
              <w:rPr>
                <w:b/>
                <w:lang w:val="es-ES"/>
              </w:rPr>
            </w:pPr>
            <w:r>
              <w:rPr>
                <w:b/>
              </w:rPr>
              <w:t>TIPO DE TRASLADO</w:t>
            </w:r>
            <w:r w:rsidRPr="008707BE">
              <w:rPr>
                <w:b/>
              </w:rPr>
              <w:t>:</w:t>
            </w:r>
          </w:p>
        </w:tc>
      </w:tr>
      <w:tr w:rsidR="008018B4" w:rsidRPr="00657B92" w14:paraId="10548BAB" w14:textId="77777777" w:rsidTr="0039795A">
        <w:tc>
          <w:tcPr>
            <w:tcW w:w="5103" w:type="dxa"/>
          </w:tcPr>
          <w:p w14:paraId="4F574691" w14:textId="47525456" w:rsidR="008018B4" w:rsidRPr="00C635F4" w:rsidRDefault="00163FED" w:rsidP="00B00014">
            <w:pPr>
              <w:rPr>
                <w:lang w:val="es-ES"/>
              </w:rPr>
            </w:pPr>
            <w:r>
              <w:rPr>
                <w:lang w:val="es-ES"/>
              </w:rPr>
              <w:t xml:space="preserve">    </w:t>
            </w:r>
            <w:r w:rsidR="00B00014">
              <w:rPr>
                <w:lang w:val="es-ES"/>
              </w:rPr>
              <w:t xml:space="preserve">Se Desconoce</w:t>
            </w:r>
          </w:p>
        </w:tc>
        <w:tc>
          <w:tcPr>
            <w:tcW w:w="3725" w:type="dxa"/>
          </w:tcPr>
          <w:p w14:paraId="623B19AA" w14:textId="43AF80E3" w:rsidR="008018B4" w:rsidRPr="00163FED" w:rsidRDefault="00163FED" w:rsidP="00B00014">
            <w:pPr>
              <w:rPr>
                <w:lang w:val="es-ES"/>
              </w:rPr>
            </w:pPr>
            <w:r>
              <w:t xml:space="preserve">      </w:t>
            </w:r>
            <w:r w:rsidR="00B00014">
              <w:t xml:space="preserve"/>
            </w:r>
          </w:p>
        </w:tc>
      </w:tr>
      <w:tr w:rsidR="008018B4" w:rsidRPr="00657B92" w14:paraId="3F14BB54" w14:textId="77777777" w:rsidTr="0039795A">
        <w:tc>
          <w:tcPr>
            <w:tcW w:w="5103" w:type="dxa"/>
            <w:shd w:val="clear" w:color="auto" w:fill="E2EFD9" w:themeFill="accent6" w:themeFillTint="33"/>
          </w:tcPr>
          <w:p w14:paraId="66A9A7AF" w14:textId="26C565C8" w:rsidR="008018B4" w:rsidRPr="00C635F4" w:rsidRDefault="00D611AE" w:rsidP="008018B4">
            <w:pPr>
              <w:rPr>
                <w:b/>
                <w:lang w:val="es-ES"/>
              </w:rPr>
            </w:pPr>
            <w:r>
              <w:rPr>
                <w:b/>
              </w:rPr>
              <w:t>LUGAR O IPS DE TRASLADO</w:t>
            </w:r>
            <w:r w:rsidR="008018B4" w:rsidRPr="008707BE">
              <w:rPr>
                <w:b/>
              </w:rPr>
              <w:t>:</w:t>
            </w:r>
          </w:p>
        </w:tc>
        <w:tc>
          <w:tcPr>
            <w:tcW w:w="3725" w:type="dxa"/>
            <w:shd w:val="clear" w:color="auto" w:fill="E2EFD9" w:themeFill="accent6" w:themeFillTint="33"/>
          </w:tcPr>
          <w:p w14:paraId="1592E2D5" w14:textId="503EA80A" w:rsidR="008018B4" w:rsidRPr="008707BE" w:rsidRDefault="008018B4" w:rsidP="008018B4">
            <w:pPr>
              <w:rPr>
                <w:b/>
                <w:lang w:val="es-ES"/>
              </w:rPr>
            </w:pPr>
            <w:r w:rsidRPr="00C635F4">
              <w:rPr>
                <w:b/>
              </w:rPr>
              <w:t>CONDICION VICTIMA:</w:t>
            </w:r>
          </w:p>
        </w:tc>
      </w:tr>
      <w:tr w:rsidR="008018B4" w:rsidRPr="00657B92" w14:paraId="7E0B90B7" w14:textId="77777777" w:rsidTr="0039795A">
        <w:tc>
          <w:tcPr>
            <w:tcW w:w="5103" w:type="dxa"/>
          </w:tcPr>
          <w:p w14:paraId="61511FA5" w14:textId="174F2C88" w:rsidR="008018B4" w:rsidRPr="00C635F4" w:rsidRDefault="00163FED" w:rsidP="00B00014">
            <w:pPr>
              <w:rPr>
                <w:lang w:val="es-ES"/>
              </w:rPr>
            </w:pPr>
            <w:r>
              <w:t xml:space="preserve">    </w:t>
            </w:r>
            <w:r w:rsidR="00B00014">
              <w:t xml:space="preserve">CLÍNICA ASOTRAUMA S.A.S</w:t>
            </w:r>
          </w:p>
        </w:tc>
        <w:tc>
          <w:tcPr>
            <w:tcW w:w="3725" w:type="dxa"/>
          </w:tcPr>
          <w:p w14:paraId="0037F701" w14:textId="42861285" w:rsidR="008018B4" w:rsidRPr="00163FED" w:rsidRDefault="00163FED" w:rsidP="00163FED">
            <w:pPr>
              <w:rPr>
                <w:b/>
                <w:lang w:val="es-ES"/>
              </w:rPr>
            </w:pPr>
            <w:r>
              <w:rPr>
                <w:lang w:val="es-ES"/>
              </w:rPr>
              <w:t xml:space="preserve">      </w:t>
            </w:r>
            <w:r w:rsidR="00B00014">
              <w:rPr>
                <w:lang w:val="es-ES"/>
              </w:rPr>
              <w:t xml:space="preserve">OCUPANTE</w:t>
            </w:r>
          </w:p>
        </w:tc>
      </w:tr>
      <w:tr w:rsidR="008707BE" w:rsidRPr="00657B92" w14:paraId="7BA8897B" w14:textId="77777777" w:rsidTr="0039795A">
        <w:tc>
          <w:tcPr>
            <w:tcW w:w="8828" w:type="dxa"/>
            <w:gridSpan w:val="2"/>
            <w:shd w:val="clear" w:color="auto" w:fill="E2EFD9" w:themeFill="accent6" w:themeFillTint="33"/>
          </w:tcPr>
          <w:p w14:paraId="4B46F16C" w14:textId="4C25208E" w:rsidR="008707BE" w:rsidRPr="00C635F4" w:rsidRDefault="008707BE" w:rsidP="00657B92">
            <w:pPr>
              <w:rPr>
                <w:b/>
                <w:lang w:val="es-ES"/>
              </w:rPr>
            </w:pPr>
            <w:r w:rsidRPr="00C635F4">
              <w:rPr>
                <w:b/>
                <w:lang w:val="es-ES"/>
              </w:rPr>
              <w:t>LESIONES:</w:t>
            </w:r>
          </w:p>
        </w:tc>
      </w:tr>
      <w:tr w:rsidR="008707BE" w:rsidRPr="00657B92" w14:paraId="039F5104" w14:textId="77777777" w:rsidTr="0039795A">
        <w:tc>
          <w:tcPr>
            <w:tcW w:w="8828" w:type="dxa"/>
            <w:gridSpan w:val="2"/>
          </w:tcPr>
          <w:p w14:paraId="407C824B" w14:textId="2ECFCC20" w:rsidR="008707BE" w:rsidRPr="00C635F4" w:rsidRDefault="00B00014" w:rsidP="00657B92">
            <w:pPr>
              <w:rPr>
                <w:lang w:val="es-ES"/>
              </w:rPr>
            </w:pPr>
            <w:r>
              <w:t xml:space="preserve">No se logra confirmar lesiones toda vez que no se logra contactar al lesionado. </w:t>
            </w:r>
          </w:p>
        </w:tc>
      </w:tr>
      <w:tr w:rsidR="008707BE" w:rsidRPr="00657B92" w14:paraId="0562BCB4" w14:textId="77777777" w:rsidTr="0039795A">
        <w:tc>
          <w:tcPr>
            <w:tcW w:w="8828" w:type="dxa"/>
            <w:gridSpan w:val="2"/>
            <w:shd w:val="clear" w:color="auto" w:fill="E2EFD9" w:themeFill="accent6" w:themeFillTint="33"/>
          </w:tcPr>
          <w:p w14:paraId="5F7E251D" w14:textId="36D1024C" w:rsidR="008707BE" w:rsidRPr="00C635F4" w:rsidRDefault="008707BE" w:rsidP="00657B92">
            <w:pPr>
              <w:rPr>
                <w:b/>
                <w:lang w:val="es-ES"/>
              </w:rPr>
            </w:pPr>
            <w:r w:rsidRPr="00C635F4">
              <w:rPr>
                <w:b/>
              </w:rPr>
              <w:t>TRATAMIENTO:</w:t>
            </w:r>
          </w:p>
        </w:tc>
      </w:tr>
      <w:tr w:rsidR="008707BE" w:rsidRPr="00B00014" w14:paraId="2A071011" w14:textId="77777777" w:rsidTr="0039795A">
        <w:tc>
          <w:tcPr>
            <w:tcW w:w="8828" w:type="dxa"/>
            <w:gridSpan w:val="2"/>
          </w:tcPr>
          <w:p w14:paraId="082FBA34" w14:textId="299F1E20" w:rsidR="008707BE" w:rsidRPr="00C635F4" w:rsidRDefault="00B00014" w:rsidP="00657B92">
            <w:pPr>
              <w:rPr>
                <w:lang w:val="es-ES"/>
              </w:rPr>
            </w:pPr>
            <w:r>
              <w:rPr>
                <w:lang w:val="es-ES"/>
              </w:rPr>
              <w:t xml:space="preserve">No se logra confirmar tratamiento toda vez que no se logra contactar al lesionado. 
</w:t>
            </w:r>
          </w:p>
        </w:tc>
      </w:tr>
      <w:tr w:rsidR="008707BE" w:rsidRPr="00657B92" w14:paraId="5D0760F8" w14:textId="77777777" w:rsidTr="0039795A">
        <w:tc>
          <w:tcPr>
            <w:tcW w:w="8828" w:type="dxa"/>
            <w:gridSpan w:val="2"/>
            <w:shd w:val="clear" w:color="auto" w:fill="E2EFD9" w:themeFill="accent6" w:themeFillTint="33"/>
          </w:tcPr>
          <w:p w14:paraId="18ED273F" w14:textId="458F5215" w:rsidR="008707BE" w:rsidRPr="00C635F4" w:rsidRDefault="008707BE" w:rsidP="00657B92">
            <w:pPr>
              <w:rPr>
                <w:b/>
                <w:lang w:val="es-ES"/>
              </w:rPr>
            </w:pPr>
            <w:r w:rsidRPr="00C635F4">
              <w:rPr>
                <w:b/>
              </w:rPr>
              <w:t>AFILIACION AL SISTEMA DE SEGURIDAD SOCIAL:</w:t>
            </w:r>
          </w:p>
        </w:tc>
      </w:tr>
      <w:tr w:rsidR="008707BE" w:rsidRPr="00657B92" w14:paraId="4BA98403" w14:textId="77777777" w:rsidTr="0039795A">
        <w:tc>
          <w:tcPr>
            <w:tcW w:w="8828" w:type="dxa"/>
            <w:gridSpan w:val="2"/>
          </w:tcPr>
          <w:p>
            <w:pPr>
              <w:rPr/>
            </w:pPr>
            <w:r>
              <w:rPr/>
              <w:t xml:space="preserve">EPS: SALUDVIDA S.A .E.P.S	 - REGIMEN: SUBSIDIADO - ESTADO: RETIRADO</w:t>
            </w:r>
          </w:p>
        </w:tc>
      </w:tr>
      <w:tr w:rsidR="00D2110D" w:rsidRPr="00657B92" w14:paraId="76139B82" w14:textId="77777777" w:rsidTr="0039795A">
        <w:tc>
          <w:tcPr>
            <w:tcW w:w="8828" w:type="dxa"/>
            <w:gridSpan w:val="2"/>
          </w:tcPr>
          <w:p w14:paraId="2754AA3D" w14:textId="77777777" w:rsidR="00D2110D" w:rsidRPr="002A056C" w:rsidRDefault="00D2110D" w:rsidP="00B00014"/>
        </w:tc>
      </w:tr>
    </w:tbl>
    <w:p w14:paraId="1D4BABF2" w14:textId="6F553473" w:rsidR="00BA2C24" w:rsidRPr="00BA2C24" w:rsidRDefault="00BA2C24" w:rsidP="00D47F8D">
      <w:pPr>
        <w:pStyle w:val="Ttulo3"/>
        <w:spacing w:before="0"/>
        <w:jc w:val="both"/>
        <w:rPr>
          <w:b/>
          <w:sz w:val="22"/>
        </w:rPr>
      </w:pPr>
      <w:r>
        <w:rPr>
          <w:b/>
          <w:sz w:val="22"/>
        </w:rPr>
        <w:t>INVESTIGACIÓN DE CAMPO</w:t>
      </w:r>
      <w: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4641E" w14:paraId="11E72F43" w14:textId="77777777" w:rsidTr="003242F6">
        <w:tc>
          <w:tcPr>
            <w:tcW w:w="8828" w:type="dxa"/>
          </w:tcPr>
          <w:p w14:paraId="6B1612D1" w14:textId="48DCD532" w:rsidR="00D9748D" w:rsidRDefault="00D9748D" w:rsidP="00D9748D">
            <w:pPr>
              <w:tabs>
                <w:tab w:val="left" w:pos="1296"/>
              </w:tabs>
              <w:jc w:val="both"/>
              <w:rPr>
                <w:b/>
                <w:color w:val="000000" w:themeColor="text1"/>
              </w:rPr>
            </w:pPr>
            <w:r w:rsidRPr="00896A98">
              <w:rPr>
                <w:b/>
                <w:color w:val="000000" w:themeColor="text1"/>
              </w:rPr>
              <w:t>DIRECCION DE LOS HECHOS:</w:t>
            </w:r>
            <w:r w:rsidRPr="00896A98">
              <w:rPr>
                <w:color w:val="000000" w:themeColor="text1"/>
              </w:rPr>
              <w:t xml:space="preserve"> </w:t>
            </w:r>
            <w:r>
              <w:rPr>
                <w:color w:val="000000" w:themeColor="text1"/>
              </w:rPr>
              <w:t xml:space="preserve">CARRERA 7 CON CALLE 19 </w:t>
            </w:r>
            <w:r w:rsidRPr="00896A98">
              <w:rPr>
                <w:color w:val="000000" w:themeColor="text1"/>
              </w:rPr>
              <w:t xml:space="preserve">, </w:t>
            </w:r>
            <w:r>
              <w:rPr>
                <w:color w:val="000000" w:themeColor="text1"/>
              </w:rPr>
              <w:t xml:space="preserve">IBAGUE - TOLIMA</w:t>
            </w:r>
          </w:p>
          <w:p w14:paraId="123E87A6" w14:textId="77777777" w:rsidR="004877A2" w:rsidRDefault="00D9748D" w:rsidP="004877A2">
            <w:pPr>
              <w:tabs>
                <w:tab w:val="left" w:pos="1296"/>
              </w:tabs>
              <w:jc w:val="both"/>
              <w:rPr>
                <w:color w:val="000000" w:themeColor="text1"/>
              </w:rPr>
            </w:pPr>
            <w:r w:rsidRPr="00896A98">
              <w:rPr>
                <w:b/>
                <w:color w:val="000000" w:themeColor="text1"/>
              </w:rPr>
              <w:t>PUNTOS DE REFERENCIA</w:t>
            </w:r>
            <w:r w:rsidRPr="00896A98">
              <w:rPr>
                <w:color w:val="000000" w:themeColor="text1"/>
              </w:rPr>
              <w:t xml:space="preserve">: </w:t>
            </w:r>
            <w:r>
              <w:rPr>
                <w:color w:val="000000" w:themeColor="text1"/>
              </w:rPr>
              <w:t xml:space="preserve">Se pudo observar como punto de referencia a lugar identificado con nombre bajo razón social SEX SHOP. </w:t>
            </w:r>
          </w:p>
          <w:p w14:paraId="34D369E6" w14:textId="24B6C209" w:rsidR="00811B5F" w:rsidRPr="00811B5F" w:rsidRDefault="0074641E" w:rsidP="004877A2">
            <w:pPr>
              <w:tabs>
                <w:tab w:val="left" w:pos="1296"/>
              </w:tabs>
              <w:jc w:val="both"/>
              <w:rPr>
                <w:color w:val="000000" w:themeColor="text1"/>
              </w:rPr>
            </w:pPr>
            <w:r w:rsidRPr="00896A98">
              <w:rPr>
                <w:b/>
                <w:color w:val="000000" w:themeColor="text1"/>
              </w:rPr>
              <w:t>REGISTRO DE LAS AUTORIDADES:</w:t>
            </w:r>
            <w:r w:rsidRPr="00896A98">
              <w:rPr>
                <w:color w:val="000000" w:themeColor="text1"/>
              </w:rPr>
              <w:t xml:space="preserve"> </w:t>
            </w:r>
            <w:r w:rsidR="00583F7D">
              <w:rPr>
                <w:color w:val="000000" w:themeColor="text1"/>
              </w:rPr>
              <w:t xml:space="preserve">Las autoridades de tránsito no hicieron presencia en el lugar de los hechos.</w:t>
            </w:r>
          </w:p>
          <w:p w14:paraId="7FF2F14E" w14:textId="77777777" w:rsidR="00854605" w:rsidRDefault="007A0DBA" w:rsidP="00854605">
            <w:pPr>
              <w:tabs>
                <w:tab w:val="left" w:pos="1296"/>
              </w:tabs>
              <w:jc w:val="both"/>
              <w:rPr>
                <w:color w:val="000000" w:themeColor="text1"/>
              </w:rPr>
            </w:pPr>
            <w:r>
              <w:rPr>
                <w:b/>
                <w:color w:val="000000" w:themeColor="text1"/>
              </w:rPr>
              <w:t xml:space="preserve">TESTIGOS: </w:t>
            </w:r>
            <w:r w:rsidR="00D9748D">
              <w:rPr>
                <w:color w:val="000000" w:themeColor="text1"/>
              </w:rPr>
              <w:t xml:space="preserve">En el lugar de los hechos no se encontraron testigos, a pesar de la labor de campo realizada.</w:t>
            </w:r>
          </w:p>
          <w:p w14:paraId="69663AB5" w14:textId="22E440C0" w:rsidR="004877A2" w:rsidRPr="00D9748D" w:rsidRDefault="004877A2" w:rsidP="00D9748D">
            <w:pPr>
              <w:tabs>
                <w:tab w:val="left" w:pos="1296"/>
              </w:tabs>
              <w:jc w:val="both"/>
              <w:rPr>
                <w:color w:val="000000" w:themeColor="text1"/>
              </w:rPr>
            </w:pPr>
          </w:p>
        </w:tc>
      </w:tr>
    </w:tbl>
    <w:p w14:paraId="06A7CE78" w14:textId="392F2C98" w:rsidR="0074641E" w:rsidRPr="0074641E" w:rsidRDefault="0074641E" w:rsidP="0074641E">
      <w:pPr>
        <w:pStyle w:val="Ttulo3"/>
        <w:spacing w:before="0"/>
        <w:rPr>
          <w:b/>
          <w:sz w:val="16"/>
        </w:rPr>
      </w:pPr>
      <w:r w:rsidRPr="0074641E">
        <w:rPr>
          <w:b/>
          <w:sz w:val="22"/>
        </w:rPr>
        <w:t>DILIGENCIAS ADELANTADAS</w:t>
      </w:r>
      <w:r w:rsidR="00896A98">
        <w:rPr>
          <w:b/>
          <w:sz w:val="22"/>
        </w:rPr>
        <w:t xml:space="preserve">: </w:t>
      </w:r>
      <w:r w:rsidR="00896A98" w:rsidRPr="00896A98">
        <w:rPr>
          <w:b/>
          <w:i/>
          <w:sz w:val="22"/>
        </w:rPr>
        <w:t>FUENTE DE LA INFORMACION: FURIPS/FURTRAN/CENSO/OTROS</w:t>
      </w:r>
    </w:p>
    <w:p>
      <w:pPr>
        <w:jc w:val="both"/>
        <w:rPr>
          <w:rFonts w:ascii="Arial" w:hAnsi="Arial" w:eastAsia="Arial" w:cs="Arial"/>
        </w:rPr>
      </w:pPr>
      <w:r>
        <w:rPr>
          <w:rFonts w:ascii="Arial" w:hAnsi="Arial" w:eastAsia="Arial" w:cs="Arial"/>
        </w:rPr>
        <w:t xml:space="preserve">Según registro del FURIPS/FURTRAN emitido por </w:t>
      </w:r>
      <w:r>
        <w:rPr>
          <w:rFonts w:ascii="Arial" w:hAnsi="Arial" w:eastAsia="Arial" w:cs="Arial"/>
          <w:b w:val="on"/>
          <w:bCs w:val="on"/>
        </w:rPr>
        <w:t xml:space="preserve">CLÍNICA ASOTRAUMA S.A.S </w:t>
      </w:r>
      <w:r>
        <w:rPr>
          <w:rFonts w:ascii="Arial" w:hAnsi="Arial" w:eastAsia="Arial" w:cs="Arial"/>
        </w:rPr>
        <w:t xml:space="preserve">los hechos se registraron el día 23 de diciembre  de 2021, a eso de las 16:00 horas, en la CARRERA 7 CON CALLE 19  de la ciudad de Ibagué - Tolima, momentos en que la señora OFELIA CASTILLO DE QUINTERO , se movilizaba en calidad de OCUPANTE de la motocicleta de placas MVQ39F amparado bajo la Póliza SOAT N°80619755  de la compañía MUNDIAL DE SEGUROS, conducida por el señor JULIO CESAR QUINTERO CASTILLO , cuando en la vía pierde el control de la motocicleta  cayendo al pavimento por lo que resulta lesionado. </w:t>
      </w:r>
    </w:p>
    <w:p w14:paraId="52883B24" w14:textId="77777777" w:rsidR="00097E41" w:rsidRPr="00C355B8" w:rsidRDefault="00097E41" w:rsidP="00002697">
      <w:pPr>
        <w:jc w:val="both"/>
        <w:rPr>
          <w:sz w:val="2"/>
          <w:lang w:val="es-ES"/>
        </w:rPr>
      </w:pPr>
    </w:p>
    <w:p w14:paraId="1BFF833A" w14:textId="08D68E66" w:rsidR="00D47F8D" w:rsidRDefault="007A0651" w:rsidP="00D47F8D">
      <w:pPr>
        <w:pStyle w:val="Ttulo3"/>
        <w:spacing w:before="0"/>
        <w:rPr>
          <w:b/>
          <w:sz w:val="22"/>
        </w:rPr>
      </w:pPr>
      <w:r>
        <w:rPr>
          <w:b/>
          <w:sz w:val="22"/>
        </w:rPr>
        <w:t xml:space="preserve">RELATO DE LOS HECHOS:</w:t>
      </w:r>
    </w:p>
    <w:p>
      <w:pPr>
        <w:jc w:val="both"/>
        <w:rPr>
          <w:rFonts w:ascii="Calibri" w:hAnsi="Calibri" w:eastAsia="Calibri" w:cs="Calibri"/>
          <w:b w:val="on"/>
          <w:bCs w:val="on"/>
          <w:i w:val="on"/>
          <w:iCs w:val="on"/>
        </w:rPr>
      </w:pPr>
      <w:r>
        <w:rPr>
          <w:rFonts w:ascii="Calibri" w:hAnsi="Calibri" w:eastAsia="Calibri" w:cs="Calibri"/>
          <w:b w:val="on"/>
          <w:bCs w:val="on"/>
          <w:i w:val="on"/>
          <w:iCs w:val="on"/>
        </w:rPr>
        <w:t xml:space="preserve">"En labor investigativa con el fin de determinar la real ocurrencia del accidente de tránsito ocurrido el día 23 de diciembre del 2021 donde resulta lesionada la señora OFELIA CASTILLO DE QUINTERO, quien se movilizaba en calidad de OCUPANTE, se procede a realizar llamadas a su abonado telefónico 3102144372 aportado por la IPS CLÍNICA ASOTRAUMA, el cual se encuentra apagado, se procede a contactar a quien figura como CONDUCTOR y TOMADOR del vehículo el señor JULIO CESAR QUINTERO CASTILL, a su abonado telefónico 3102144372, el cual se encuentra apagado o fuera de servicio, se visita el lugar de residencia en el cual no fuimos atendidos, y en el lugar de los hechos no se hallaron testigos.  "</w:t>
      </w:r>
    </w:p>
    <w:p w14:paraId="6798D915" w14:textId="6ED877CC" w:rsidR="00D47F8D" w:rsidRDefault="00D47F8D" w:rsidP="00D47F8D">
      <w:pPr>
        <w:jc w:val="both"/>
        <w:rPr>
          <w:rFonts w:ascii="Arial" w:hAnsi="Arial" w:cs="Arial"/>
          <w:b/>
          <w:i/>
          <w:sz w:val="2"/>
        </w:rPr>
      </w:pPr>
    </w:p>
    <w:p w14:paraId="263737C4" w14:textId="2B009001" w:rsidR="00E0233D" w:rsidRDefault="00AB5E78" w:rsidP="00825A1B">
      <w:pPr>
        <w:pStyle w:val="Ttulo3"/>
        <w:spacing w:before="0" w:after="0" w:line="240" w:lineRule="auto"/>
        <w:rPr>
          <w:b/>
          <w:sz w:val="22"/>
        </w:rPr>
      </w:pPr>
      <w:r w:rsidRPr="00AB5E78">
        <w:rPr>
          <w:b/>
          <w:sz w:val="22"/>
        </w:rPr>
        <w:t xml:space="preserve">ENTREVISTA LESIONADO Y OTROS: </w:t>
      </w:r>
      <w:r w:rsidRPr="00AB5E78">
        <w:rPr>
          <w:b/>
          <w:i/>
          <w:sz w:val="22"/>
        </w:rPr>
        <w:t>Circunstancias de Modo, Tiempo y Lugar</w:t>
      </w:r>
      <w:r w:rsidRPr="00AB5E78">
        <w:rPr>
          <w:b/>
          <w:sz w:val="22"/>
        </w:rPr>
        <w:t>.</w:t>
      </w:r>
    </w:p>
    <w:p>
      <w:pPr>
        <w:rPr/>
      </w:pPr>
      <w:r>
        <w:rPr>
          <w:b w:val="on"/>
          <w:bCs w:val="on"/>
        </w:rPr>
        <w:t xml:space="preserve">DILIGENCIA EL FORMATO DE DECLARACION: </w:t>
      </w:r>
      <w:r>
        <w:rPr/>
        <w:t xml:space="preserve">NO SE PUDO CONTACTAR.</w:t>
      </w:r>
    </w:p>
    <w:p w14:paraId="2C71D64E" w14:textId="77777777" w:rsidR="00E0233D" w:rsidRPr="007F2534" w:rsidRDefault="00E0233D" w:rsidP="00D47F8D">
      <w:pPr>
        <w:jc w:val="both"/>
        <w:rPr>
          <w:rFonts w:ascii="Arial" w:hAnsi="Arial" w:cs="Arial"/>
          <w:b/>
          <w:i/>
          <w:sz w:val="2"/>
        </w:rPr>
      </w:pPr>
    </w:p>
    <w:p w14:paraId="089833FD" w14:textId="519968BA" w:rsidR="00B45A7E" w:rsidRDefault="00B45A7E" w:rsidP="00237256">
      <w:pPr>
        <w:pStyle w:val="Ttulo3"/>
        <w:pBdr>
          <w:bottom w:val="single" w:sz="48" w:space="0" w:color="4472C4" w:themeColor="accent1"/>
        </w:pBdr>
        <w:spacing w:before="0"/>
        <w:rPr>
          <w:b/>
          <w:sz w:val="22"/>
        </w:rPr>
      </w:pPr>
      <w:r>
        <w:rPr>
          <w:b/>
          <w:sz w:val="22"/>
        </w:rPr>
        <w:t>ANÁLISIS DE LA POLIZA</w:t>
      </w:r>
      <w:r w:rsidR="00237256">
        <w:rPr>
          <w:b/>
          <w:sz w:val="22"/>
        </w:rPr>
        <w:t xml:space="preserve"> Y TOMADOR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2126"/>
        <w:gridCol w:w="2029"/>
      </w:tblGrid>
      <w:tr w:rsidR="00B45A7E" w14:paraId="54530DB9" w14:textId="77777777" w:rsidTr="00FE39D8">
        <w:tc>
          <w:tcPr>
            <w:tcW w:w="4673" w:type="dxa"/>
            <w:shd w:val="clear" w:color="auto" w:fill="E2EFD9" w:themeFill="accent6" w:themeFillTint="33"/>
          </w:tcPr>
          <w:p w14:paraId="028EDEF0" w14:textId="6F03A62C" w:rsidR="00B45A7E" w:rsidRDefault="005C04CD" w:rsidP="00D47F8D">
            <w:pPr>
              <w:jc w:val="both"/>
              <w:rPr>
                <w:b/>
                <w:lang w:val="es-ES"/>
              </w:rPr>
            </w:pPr>
            <w:r>
              <w:rPr>
                <w:b/>
                <w:lang w:val="es-ES"/>
              </w:rPr>
              <w:t>NÚMERO DE POLIZA:</w:t>
            </w:r>
          </w:p>
        </w:tc>
        <w:tc>
          <w:tcPr>
            <w:tcW w:w="4155" w:type="dxa"/>
            <w:gridSpan w:val="2"/>
            <w:shd w:val="clear" w:color="auto" w:fill="E2EFD9" w:themeFill="accent6" w:themeFillTint="33"/>
          </w:tcPr>
          <w:p w14:paraId="3E0B589B" w14:textId="7A0AE5A9" w:rsidR="00B45A7E" w:rsidRPr="005C04CD" w:rsidRDefault="005C04CD" w:rsidP="00D47F8D">
            <w:pPr>
              <w:jc w:val="both"/>
              <w:rPr>
                <w:b/>
                <w:i/>
                <w:lang w:val="es-ES"/>
              </w:rPr>
            </w:pPr>
            <w:r>
              <w:rPr>
                <w:b/>
                <w:lang w:val="es-ES"/>
              </w:rPr>
              <w:t xml:space="preserve">VIGENCIA: </w:t>
            </w:r>
            <w:r>
              <w:rPr>
                <w:b/>
                <w:i/>
                <w:lang w:val="es-ES"/>
              </w:rPr>
              <w:t>INICIO/FIN:</w:t>
            </w:r>
          </w:p>
        </w:tc>
      </w:tr>
      <w:tr w:rsidR="005C04CD" w14:paraId="2C4FB909" w14:textId="77777777" w:rsidTr="00FE39D8">
        <w:tc>
          <w:tcPr>
            <w:tcW w:w="4673" w:type="dxa"/>
          </w:tcPr>
          <w:p w14:paraId="114253C4" w14:textId="3161BCFB" w:rsidR="005C04CD" w:rsidRDefault="00FE39D8" w:rsidP="00332EF3">
            <w:pPr>
              <w:jc w:val="both"/>
              <w:rPr>
                <w:b/>
                <w:lang w:val="es-ES"/>
              </w:rPr>
            </w:pPr>
            <w:r>
              <w:t xml:space="preserve">    </w:t>
            </w:r>
            <w:r w:rsidR="00332EF3">
              <w:t xml:space="preserve">80619755</w:t>
            </w:r>
          </w:p>
        </w:tc>
        <w:tc>
          <w:tcPr>
            <w:tcW w:w="2126" w:type="dxa"/>
          </w:tcPr>
          <w:p w14:paraId="768BDFE1" w14:textId="661A13E3" w:rsidR="005C04CD" w:rsidRPr="00332EF3" w:rsidRDefault="00FE39D8" w:rsidP="00332EF3">
            <w:pPr>
              <w:jc w:val="both"/>
              <w:rPr>
                <w:lang w:val="es-ES"/>
              </w:rPr>
            </w:pPr>
            <w:r w:rsidRPr="00332EF3">
              <w:t xml:space="preserve">    </w:t>
            </w:r>
            <w:r w:rsidR="00332EF3" w:rsidRPr="00332EF3">
              <w:t xml:space="preserve">2021-03-31</w:t>
            </w:r>
          </w:p>
        </w:tc>
        <w:tc>
          <w:tcPr>
            <w:tcW w:w="2029" w:type="dxa"/>
          </w:tcPr>
          <w:p w14:paraId="38944CB6" w14:textId="0BD86127" w:rsidR="005C04CD" w:rsidRPr="00332EF3" w:rsidRDefault="00332EF3" w:rsidP="00332EF3">
            <w:pPr>
              <w:jc w:val="both"/>
              <w:rPr>
                <w:lang w:val="es-ES"/>
              </w:rPr>
            </w:pPr>
            <w:r>
              <w:rPr>
                <w:lang w:val="es-ES"/>
              </w:rPr>
              <w:t xml:space="preserve">2022-03-30</w:t>
            </w:r>
          </w:p>
        </w:tc>
      </w:tr>
      <w:tr w:rsidR="00B45A7E" w14:paraId="64E2177A" w14:textId="77777777" w:rsidTr="00FE39D8">
        <w:tc>
          <w:tcPr>
            <w:tcW w:w="4673" w:type="dxa"/>
            <w:shd w:val="clear" w:color="auto" w:fill="E2EFD9" w:themeFill="accent6" w:themeFillTint="33"/>
          </w:tcPr>
          <w:p w14:paraId="097A5CB9" w14:textId="58F5B9BF" w:rsidR="00B45A7E" w:rsidRDefault="005C04CD" w:rsidP="005C04CD">
            <w:pPr>
              <w:jc w:val="both"/>
              <w:rPr>
                <w:b/>
                <w:lang w:val="es-ES"/>
              </w:rPr>
            </w:pPr>
            <w:r>
              <w:rPr>
                <w:b/>
                <w:lang w:val="es-ES"/>
              </w:rPr>
              <w:lastRenderedPageBreak/>
              <w:t>NOMBRE DEL TOMADOR:</w:t>
            </w:r>
          </w:p>
        </w:tc>
        <w:tc>
          <w:tcPr>
            <w:tcW w:w="4155" w:type="dxa"/>
            <w:gridSpan w:val="2"/>
            <w:shd w:val="clear" w:color="auto" w:fill="E2EFD9" w:themeFill="accent6" w:themeFillTint="33"/>
          </w:tcPr>
          <w:p w14:paraId="3643DF81" w14:textId="0F197205" w:rsidR="00B45A7E" w:rsidRDefault="005C04CD" w:rsidP="00D47F8D">
            <w:pPr>
              <w:jc w:val="both"/>
              <w:rPr>
                <w:b/>
                <w:lang w:val="es-ES"/>
              </w:rPr>
            </w:pPr>
            <w:r>
              <w:rPr>
                <w:b/>
                <w:lang w:val="es-ES"/>
              </w:rPr>
              <w:t>IDENTIFICACIÓN TOMADOR:</w:t>
            </w:r>
          </w:p>
        </w:tc>
      </w:tr>
      <w:tr w:rsidR="00B45A7E" w14:paraId="6A732D25" w14:textId="77777777" w:rsidTr="00FE39D8">
        <w:tc>
          <w:tcPr>
            <w:tcW w:w="4673" w:type="dxa"/>
          </w:tcPr>
          <w:p w14:paraId="50AB8553" w14:textId="2CFA45DB" w:rsidR="00B45A7E" w:rsidRDefault="00FE39D8" w:rsidP="00332EF3">
            <w:pPr>
              <w:jc w:val="both"/>
              <w:rPr>
                <w:b/>
                <w:lang w:val="es-ES"/>
              </w:rPr>
            </w:pPr>
            <w:r>
              <w:t xml:space="preserve">    </w:t>
            </w:r>
            <w:r w:rsidR="00332EF3">
              <w:t xml:space="preserve">JULIO CESAR QUINTERO CASTILLO </w:t>
            </w:r>
          </w:p>
        </w:tc>
        <w:tc>
          <w:tcPr>
            <w:tcW w:w="4155" w:type="dxa"/>
            <w:gridSpan w:val="2"/>
          </w:tcPr>
          <w:p w14:paraId="5F26B178" w14:textId="17A98D9D" w:rsidR="00B45A7E" w:rsidRDefault="00FE39D8" w:rsidP="00332EF3">
            <w:pPr>
              <w:jc w:val="both"/>
              <w:rPr>
                <w:b/>
                <w:lang w:val="es-ES"/>
              </w:rPr>
            </w:pPr>
            <w:r>
              <w:t xml:space="preserve">    </w:t>
            </w:r>
            <w:r w:rsidR="00332EF3">
              <w:t xml:space="preserve">CC 93405579</w:t>
            </w:r>
          </w:p>
        </w:tc>
      </w:tr>
      <w:tr w:rsidR="00B45A7E" w14:paraId="4A716CC3" w14:textId="77777777" w:rsidTr="00FE39D8">
        <w:tc>
          <w:tcPr>
            <w:tcW w:w="4673" w:type="dxa"/>
            <w:shd w:val="clear" w:color="auto" w:fill="E2EFD9" w:themeFill="accent6" w:themeFillTint="33"/>
          </w:tcPr>
          <w:p w14:paraId="5F97DB80" w14:textId="65E3CB85" w:rsidR="00B45A7E" w:rsidRDefault="005C04CD" w:rsidP="00D47F8D">
            <w:pPr>
              <w:jc w:val="both"/>
              <w:rPr>
                <w:b/>
                <w:lang w:val="es-ES"/>
              </w:rPr>
            </w:pPr>
            <w:r>
              <w:rPr>
                <w:b/>
                <w:lang w:val="es-ES"/>
              </w:rPr>
              <w:t>DIRECCIÓN:</w:t>
            </w:r>
          </w:p>
        </w:tc>
        <w:tc>
          <w:tcPr>
            <w:tcW w:w="4155" w:type="dxa"/>
            <w:gridSpan w:val="2"/>
            <w:shd w:val="clear" w:color="auto" w:fill="E2EFD9" w:themeFill="accent6" w:themeFillTint="33"/>
          </w:tcPr>
          <w:p w14:paraId="5FCCAF64" w14:textId="68672B51" w:rsidR="00B45A7E" w:rsidRDefault="005C04CD" w:rsidP="00D47F8D">
            <w:pPr>
              <w:jc w:val="both"/>
              <w:rPr>
                <w:b/>
                <w:lang w:val="es-ES"/>
              </w:rPr>
            </w:pPr>
            <w:r>
              <w:rPr>
                <w:b/>
                <w:lang w:val="es-ES"/>
              </w:rPr>
              <w:t>TELÉFONO:</w:t>
            </w:r>
          </w:p>
        </w:tc>
      </w:tr>
      <w:tr w:rsidR="005C04CD" w:rsidRPr="00237256" w14:paraId="71EA1938" w14:textId="77777777" w:rsidTr="00FE39D8">
        <w:tc>
          <w:tcPr>
            <w:tcW w:w="4673" w:type="dxa"/>
            <w:shd w:val="clear" w:color="auto" w:fill="FFFFFF" w:themeFill="background1"/>
          </w:tcPr>
          <w:p w14:paraId="43B81231" w14:textId="642CF400" w:rsidR="005C04CD" w:rsidRPr="00237256" w:rsidRDefault="00FE39D8" w:rsidP="00332EF3">
            <w:pPr>
              <w:jc w:val="both"/>
            </w:pPr>
            <w:r>
              <w:t xml:space="preserve">    </w:t>
            </w:r>
            <w:r w:rsidR="00332EF3">
              <w:t xml:space="preserve">NA</w:t>
            </w:r>
          </w:p>
        </w:tc>
        <w:tc>
          <w:tcPr>
            <w:tcW w:w="4155" w:type="dxa"/>
            <w:gridSpan w:val="2"/>
            <w:shd w:val="clear" w:color="auto" w:fill="FFFFFF" w:themeFill="background1"/>
          </w:tcPr>
          <w:p w14:paraId="079ECB4E" w14:textId="3BC81740" w:rsidR="005C04CD" w:rsidRPr="00237256" w:rsidRDefault="00FE39D8" w:rsidP="00332EF3">
            <w:pPr>
              <w:jc w:val="both"/>
            </w:pPr>
            <w:r>
              <w:t xml:space="preserve">    </w:t>
            </w:r>
            <w:r w:rsidR="00332EF3">
              <w:t xml:space="preserve">3102144372 </w:t>
            </w:r>
          </w:p>
        </w:tc>
      </w:tr>
      <w:tr w:rsidR="00237256" w:rsidRPr="00237256" w14:paraId="05CCC500" w14:textId="77777777" w:rsidTr="00FE39D8">
        <w:tc>
          <w:tcPr>
            <w:tcW w:w="4673" w:type="dxa"/>
            <w:shd w:val="clear" w:color="auto" w:fill="E2EFD9" w:themeFill="accent6" w:themeFillTint="33"/>
          </w:tcPr>
          <w:p w14:paraId="03350CF8" w14:textId="7A36512D" w:rsidR="00237256" w:rsidRPr="00237256" w:rsidRDefault="00237256" w:rsidP="00D47F8D">
            <w:pPr>
              <w:jc w:val="both"/>
              <w:rPr>
                <w:b/>
              </w:rPr>
            </w:pPr>
            <w:r w:rsidRPr="00237256">
              <w:rPr>
                <w:b/>
              </w:rPr>
              <w:t>CIUDAD TOMADOR</w:t>
            </w:r>
            <w:r>
              <w:rPr>
                <w:b/>
              </w:rPr>
              <w:t>:</w:t>
            </w:r>
          </w:p>
        </w:tc>
        <w:tc>
          <w:tcPr>
            <w:tcW w:w="4155" w:type="dxa"/>
            <w:gridSpan w:val="2"/>
            <w:shd w:val="clear" w:color="auto" w:fill="E2EFD9" w:themeFill="accent6" w:themeFillTint="33"/>
          </w:tcPr>
          <w:p w14:paraId="253F3B25" w14:textId="5F4F2474" w:rsidR="00237256" w:rsidRPr="00237256" w:rsidRDefault="00237256" w:rsidP="00D47F8D">
            <w:pPr>
              <w:jc w:val="both"/>
              <w:rPr>
                <w:b/>
              </w:rPr>
            </w:pPr>
            <w:r w:rsidRPr="00237256">
              <w:rPr>
                <w:b/>
              </w:rPr>
              <w:t>CIUDAD EXPEDICIÓN</w:t>
            </w:r>
            <w:r>
              <w:rPr>
                <w:b/>
              </w:rPr>
              <w:t>:</w:t>
            </w:r>
          </w:p>
        </w:tc>
      </w:tr>
      <w:tr w:rsidR="00237256" w:rsidRPr="00237256" w14:paraId="08F7234A" w14:textId="77777777" w:rsidTr="00FE39D8">
        <w:tc>
          <w:tcPr>
            <w:tcW w:w="4673" w:type="dxa"/>
            <w:shd w:val="clear" w:color="auto" w:fill="FFFFFF" w:themeFill="background1"/>
          </w:tcPr>
          <w:p w14:paraId="0C64A67E" w14:textId="5DFBFF7E" w:rsidR="00237256" w:rsidRPr="00237256" w:rsidRDefault="00FE39D8" w:rsidP="00D47F8D">
            <w:pPr>
              <w:jc w:val="both"/>
              <w:rPr>
                <w:b/>
              </w:rPr>
            </w:pPr>
            <w:r>
              <w:t xml:space="preserve">    </w:t>
            </w:r>
            <w:r w:rsidR="00332EF3">
              <w:t xml:space="preserve">IBAGUE - TOLIMA</w:t>
            </w:r>
          </w:p>
        </w:tc>
        <w:tc>
          <w:tcPr>
            <w:tcW w:w="4155" w:type="dxa"/>
            <w:gridSpan w:val="2"/>
            <w:shd w:val="clear" w:color="auto" w:fill="FFFFFF" w:themeFill="background1"/>
          </w:tcPr>
          <w:p w14:paraId="0C53E14E" w14:textId="1ED9C9CB" w:rsidR="00237256" w:rsidRPr="00237256" w:rsidRDefault="00FE39D8" w:rsidP="00332EF3">
            <w:pPr>
              <w:jc w:val="both"/>
              <w:rPr>
                <w:b/>
              </w:rPr>
            </w:pPr>
            <w:r>
              <w:t xml:space="preserve">    </w:t>
            </w:r>
            <w:r w:rsidR="00332EF3">
              <w:t xml:space="preserve">IBAGUE - TOLIMA</w:t>
            </w:r>
          </w:p>
        </w:tc>
      </w:tr>
      <w:tr w:rsidR="00D2110D" w:rsidRPr="00237256" w14:paraId="7767BDC5" w14:textId="77777777" w:rsidTr="00FE39D8">
        <w:tc>
          <w:tcPr>
            <w:tcW w:w="4673" w:type="dxa"/>
            <w:shd w:val="clear" w:color="auto" w:fill="FFFFFF" w:themeFill="background1"/>
          </w:tcPr>
          <w:p w14:paraId="0C6648BA" w14:textId="77777777" w:rsidR="00D2110D" w:rsidRDefault="00D2110D" w:rsidP="00D47F8D">
            <w:pPr>
              <w:jc w:val="both"/>
            </w:pPr>
          </w:p>
        </w:tc>
        <w:tc>
          <w:tcPr>
            <w:tcW w:w="4155" w:type="dxa"/>
            <w:gridSpan w:val="2"/>
            <w:shd w:val="clear" w:color="auto" w:fill="FFFFFF" w:themeFill="background1"/>
          </w:tcPr>
          <w:p w14:paraId="4B00C3E3" w14:textId="77777777" w:rsidR="00D2110D" w:rsidRDefault="00D2110D" w:rsidP="00332EF3">
            <w:pPr>
              <w:jc w:val="both"/>
            </w:pPr>
          </w:p>
        </w:tc>
      </w:tr>
    </w:tbl>
    <w:p w14:paraId="1DF1F44A" w14:textId="56392008" w:rsidR="00237256" w:rsidRDefault="00237256" w:rsidP="00237256">
      <w:pPr>
        <w:pStyle w:val="Ttulo3"/>
        <w:pBdr>
          <w:bottom w:val="single" w:sz="48" w:space="0" w:color="4472C4" w:themeColor="accent1"/>
        </w:pBdr>
        <w:spacing w:before="0" w:after="0"/>
        <w:rPr>
          <w:b/>
          <w:sz w:val="22"/>
        </w:rPr>
      </w:pPr>
      <w:r w:rsidRPr="00237256">
        <w:rPr>
          <w:b/>
          <w:sz w:val="22"/>
        </w:rPr>
        <w:t>ENTREVISTA TOMADOR Y/O PROPIETARIO:</w:t>
      </w:r>
    </w:p>
    <w:p w14:paraId="5322900C" w14:textId="2CFCF414" w:rsidR="00B45A7E" w:rsidRDefault="00F40321" w:rsidP="00D47F8D">
      <w:pPr>
        <w:jc w:val="both"/>
      </w:pPr>
      <w:r>
        <w:t xml:space="preserve">RESULTADO: </w:t>
      </w:r>
      <w:r w:rsidR="005E127E">
        <w:t xml:space="preserve">No se logra contactar.</w:t>
      </w:r>
    </w:p>
    <w:p w14:paraId="023057F3" w14:textId="4D9AB520" w:rsidR="00B35239" w:rsidRDefault="00525680" w:rsidP="00525680">
      <w:pPr>
        <w:pStyle w:val="Ttulo3"/>
        <w:pBdr>
          <w:bottom w:val="single" w:sz="48" w:space="0" w:color="4472C4" w:themeColor="accent1"/>
        </w:pBdr>
        <w:spacing w:before="0" w:after="0"/>
        <w:rPr>
          <w:b/>
          <w:sz w:val="22"/>
        </w:rPr>
      </w:pPr>
      <w:r w:rsidRPr="00525680">
        <w:rPr>
          <w:b/>
          <w:sz w:val="22"/>
        </w:rPr>
        <w:t>INSPECCION TECNICA DEL VEHICULO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35239" w14:paraId="7F61FBA5" w14:textId="77777777" w:rsidTr="00B35239">
        <w:tc>
          <w:tcPr>
            <w:tcW w:w="4414" w:type="dxa"/>
            <w:shd w:val="clear" w:color="auto" w:fill="E2EFD9" w:themeFill="accent6" w:themeFillTint="33"/>
          </w:tcPr>
          <w:p w14:paraId="613033E8" w14:textId="27758FCF" w:rsidR="00B35239" w:rsidRPr="00B35239" w:rsidRDefault="00B35239" w:rsidP="00B35239">
            <w:pPr>
              <w:rPr>
                <w:b/>
                <w:lang w:val="es-ES"/>
              </w:rPr>
            </w:pPr>
            <w:r w:rsidRPr="00B35239">
              <w:rPr>
                <w:b/>
                <w:lang w:val="es-ES"/>
              </w:rPr>
              <w:t>PLACA</w:t>
            </w:r>
          </w:p>
        </w:tc>
        <w:tc>
          <w:tcPr>
            <w:tcW w:w="4414" w:type="dxa"/>
            <w:shd w:val="clear" w:color="auto" w:fill="E2EFD9" w:themeFill="accent6" w:themeFillTint="33"/>
          </w:tcPr>
          <w:p w14:paraId="11442C3E" w14:textId="641AD0B0" w:rsidR="00B35239" w:rsidRPr="00B35239" w:rsidRDefault="00B35239" w:rsidP="00B35239">
            <w:pPr>
              <w:rPr>
                <w:b/>
                <w:lang w:val="es-ES"/>
              </w:rPr>
            </w:pPr>
            <w:r w:rsidRPr="00B35239">
              <w:rPr>
                <w:b/>
                <w:lang w:val="es-ES"/>
              </w:rPr>
              <w:t>MARCA</w:t>
            </w:r>
          </w:p>
        </w:tc>
      </w:tr>
      <w:tr w:rsidR="00B35239" w14:paraId="34F60223" w14:textId="77777777" w:rsidTr="00B35239">
        <w:tc>
          <w:tcPr>
            <w:tcW w:w="4414" w:type="dxa"/>
          </w:tcPr>
          <w:p w14:paraId="6CFFE0D3" w14:textId="694AE7EC" w:rsidR="00B35239" w:rsidRDefault="00D235C5" w:rsidP="00B35239">
            <w:pPr>
              <w:rPr>
                <w:lang w:val="es-ES"/>
              </w:rPr>
            </w:pPr>
            <w:r>
              <w:t xml:space="preserve">    </w:t>
            </w:r>
            <w:r w:rsidR="0077789A">
              <w:t xml:space="preserve">MVQ39F</w:t>
            </w:r>
          </w:p>
        </w:tc>
        <w:tc>
          <w:tcPr>
            <w:tcW w:w="4414" w:type="dxa"/>
          </w:tcPr>
          <w:p w14:paraId="2F60F078" w14:textId="7B09F4EA" w:rsidR="00B35239" w:rsidRDefault="00D235C5" w:rsidP="00B35239">
            <w:pPr>
              <w:rPr>
                <w:lang w:val="es-ES"/>
              </w:rPr>
            </w:pPr>
            <w:r>
              <w:rPr>
                <w:lang w:val="es-ES"/>
              </w:rPr>
              <w:t xml:space="preserve">    </w:t>
            </w:r>
            <w:r w:rsidR="0077789A">
              <w:rPr>
                <w:lang w:val="es-ES"/>
              </w:rPr>
              <w:t xml:space="preserve">BENELLI</w:t>
            </w:r>
          </w:p>
        </w:tc>
      </w:tr>
      <w:tr w:rsidR="00B35239" w14:paraId="309945D9" w14:textId="77777777" w:rsidTr="00B35239">
        <w:tc>
          <w:tcPr>
            <w:tcW w:w="4414" w:type="dxa"/>
            <w:shd w:val="clear" w:color="auto" w:fill="E2EFD9" w:themeFill="accent6" w:themeFillTint="33"/>
          </w:tcPr>
          <w:p w14:paraId="5CBCCAAF" w14:textId="19AB8239" w:rsidR="00B35239" w:rsidRPr="00B35239" w:rsidRDefault="00B35239" w:rsidP="00B35239">
            <w:pPr>
              <w:rPr>
                <w:b/>
                <w:lang w:val="es-ES"/>
              </w:rPr>
            </w:pPr>
            <w:r w:rsidRPr="00B35239">
              <w:rPr>
                <w:b/>
                <w:lang w:val="es-ES"/>
              </w:rPr>
              <w:t>TIPO DE VEHICULO</w:t>
            </w:r>
          </w:p>
        </w:tc>
        <w:tc>
          <w:tcPr>
            <w:tcW w:w="4414" w:type="dxa"/>
            <w:shd w:val="clear" w:color="auto" w:fill="E2EFD9" w:themeFill="accent6" w:themeFillTint="33"/>
          </w:tcPr>
          <w:p w14:paraId="51B890D6" w14:textId="63AF8A17" w:rsidR="00B35239" w:rsidRPr="00B35239" w:rsidRDefault="00B35239" w:rsidP="00B35239">
            <w:pPr>
              <w:rPr>
                <w:b/>
                <w:lang w:val="es-ES"/>
              </w:rPr>
            </w:pPr>
            <w:r w:rsidRPr="00B35239">
              <w:rPr>
                <w:b/>
                <w:lang w:val="es-ES"/>
              </w:rPr>
              <w:t>LINEA</w:t>
            </w:r>
          </w:p>
        </w:tc>
      </w:tr>
      <w:tr w:rsidR="00B35239" w14:paraId="5B5DB94A" w14:textId="77777777" w:rsidTr="00B35239">
        <w:tc>
          <w:tcPr>
            <w:tcW w:w="4414" w:type="dxa"/>
          </w:tcPr>
          <w:p w14:paraId="03196316" w14:textId="70551D21" w:rsidR="00B35239" w:rsidRDefault="0077789A" w:rsidP="00B35239">
            <w:pPr>
              <w:rPr>
                <w:lang w:val="es-ES"/>
              </w:rPr>
            </w:pPr>
            <w:r>
              <w:rPr>
                <w:lang w:val="es-ES"/>
              </w:rPr>
              <w:t xml:space="preserve">    Motocicleta</w:t>
            </w:r>
          </w:p>
        </w:tc>
        <w:tc>
          <w:tcPr>
            <w:tcW w:w="4414" w:type="dxa"/>
          </w:tcPr>
          <w:p w14:paraId="7FFB00E1" w14:textId="795A8CE5" w:rsidR="00B35239" w:rsidRDefault="00D235C5" w:rsidP="00B35239">
            <w:pPr>
              <w:rPr>
                <w:lang w:val="es-ES"/>
              </w:rPr>
            </w:pPr>
            <w:r>
              <w:rPr>
                <w:lang w:val="es-ES"/>
              </w:rPr>
              <w:t xml:space="preserve">    </w:t>
            </w:r>
            <w:r w:rsidR="0077789A">
              <w:rPr>
                <w:lang w:val="es-ES"/>
              </w:rPr>
              <w:t xml:space="preserve">180S</w:t>
            </w:r>
          </w:p>
        </w:tc>
      </w:tr>
      <w:tr w:rsidR="00B35239" w14:paraId="3827BB64" w14:textId="77777777" w:rsidTr="00B35239">
        <w:tc>
          <w:tcPr>
            <w:tcW w:w="4414" w:type="dxa"/>
            <w:shd w:val="clear" w:color="auto" w:fill="E2EFD9" w:themeFill="accent6" w:themeFillTint="33"/>
          </w:tcPr>
          <w:p w14:paraId="359A3EE6" w14:textId="51796742" w:rsidR="00B35239" w:rsidRPr="00B35239" w:rsidRDefault="00B35239" w:rsidP="00B35239">
            <w:pPr>
              <w:rPr>
                <w:b/>
                <w:lang w:val="es-ES"/>
              </w:rPr>
            </w:pPr>
            <w:r w:rsidRPr="00B35239">
              <w:rPr>
                <w:b/>
                <w:lang w:val="es-ES"/>
              </w:rPr>
              <w:t>MODELO</w:t>
            </w:r>
          </w:p>
        </w:tc>
        <w:tc>
          <w:tcPr>
            <w:tcW w:w="4414" w:type="dxa"/>
            <w:shd w:val="clear" w:color="auto" w:fill="E2EFD9" w:themeFill="accent6" w:themeFillTint="33"/>
          </w:tcPr>
          <w:p w14:paraId="796BD06C" w14:textId="466659C0" w:rsidR="00B35239" w:rsidRPr="00B35239" w:rsidRDefault="00B35239" w:rsidP="00B35239">
            <w:pPr>
              <w:rPr>
                <w:b/>
                <w:lang w:val="es-ES"/>
              </w:rPr>
            </w:pPr>
            <w:r w:rsidRPr="00B35239">
              <w:rPr>
                <w:b/>
                <w:lang w:val="es-ES"/>
              </w:rPr>
              <w:t>COLOR</w:t>
            </w:r>
          </w:p>
        </w:tc>
      </w:tr>
      <w:tr w:rsidR="00B35239" w14:paraId="4200F7BB" w14:textId="77777777" w:rsidTr="00B35239">
        <w:tc>
          <w:tcPr>
            <w:tcW w:w="4414" w:type="dxa"/>
          </w:tcPr>
          <w:p w14:paraId="674CC46A" w14:textId="70A89F20" w:rsidR="00B35239" w:rsidRDefault="00D235C5" w:rsidP="00B35239">
            <w:pPr>
              <w:rPr>
                <w:lang w:val="es-ES"/>
              </w:rPr>
            </w:pPr>
            <w:r>
              <w:rPr>
                <w:lang w:val="es-ES"/>
              </w:rPr>
              <w:t xml:space="preserve">    </w:t>
            </w:r>
            <w:r w:rsidR="0077789A">
              <w:rPr>
                <w:lang w:val="es-ES"/>
              </w:rPr>
              <w:t xml:space="preserve">2022</w:t>
            </w:r>
          </w:p>
        </w:tc>
        <w:tc>
          <w:tcPr>
            <w:tcW w:w="4414" w:type="dxa"/>
          </w:tcPr>
          <w:p w14:paraId="07181597" w14:textId="5E05F095" w:rsidR="00B35239" w:rsidRDefault="00D235C5" w:rsidP="00B35239">
            <w:pPr>
              <w:rPr>
                <w:lang w:val="es-ES"/>
              </w:rPr>
            </w:pPr>
            <w:r>
              <w:rPr>
                <w:lang w:val="es-ES"/>
              </w:rPr>
              <w:t xml:space="preserve">    </w:t>
            </w:r>
            <w:r w:rsidR="0077789A">
              <w:rPr>
                <w:lang w:val="es-ES"/>
              </w:rPr>
              <w:t xml:space="preserve">NEGRO</w:t>
            </w:r>
          </w:p>
        </w:tc>
      </w:tr>
      <w:tr w:rsidR="00B35239" w14:paraId="7A7574BF" w14:textId="77777777" w:rsidTr="00B35239">
        <w:tc>
          <w:tcPr>
            <w:tcW w:w="4414" w:type="dxa"/>
            <w:shd w:val="clear" w:color="auto" w:fill="E2EFD9" w:themeFill="accent6" w:themeFillTint="33"/>
          </w:tcPr>
          <w:p w14:paraId="3A2C8B6A" w14:textId="64DE8BA9" w:rsidR="00B35239" w:rsidRPr="00B35239" w:rsidRDefault="00B35239" w:rsidP="00B35239">
            <w:pPr>
              <w:rPr>
                <w:b/>
                <w:lang w:val="es-ES"/>
              </w:rPr>
            </w:pPr>
            <w:r w:rsidRPr="00B35239">
              <w:rPr>
                <w:b/>
                <w:lang w:val="es-ES"/>
              </w:rPr>
              <w:t>NÚMERO DE VIN</w:t>
            </w:r>
          </w:p>
        </w:tc>
        <w:tc>
          <w:tcPr>
            <w:tcW w:w="4414" w:type="dxa"/>
            <w:shd w:val="clear" w:color="auto" w:fill="E2EFD9" w:themeFill="accent6" w:themeFillTint="33"/>
          </w:tcPr>
          <w:p w14:paraId="59ED2A1D" w14:textId="48A0D13F" w:rsidR="00B35239" w:rsidRPr="00B35239" w:rsidRDefault="00B35239" w:rsidP="00B35239">
            <w:pPr>
              <w:rPr>
                <w:b/>
                <w:lang w:val="es-ES"/>
              </w:rPr>
            </w:pPr>
            <w:r w:rsidRPr="00B35239">
              <w:rPr>
                <w:b/>
                <w:lang w:val="es-ES"/>
              </w:rPr>
              <w:t>TIPO DE SERVICIO</w:t>
            </w:r>
          </w:p>
        </w:tc>
      </w:tr>
      <w:tr w:rsidR="00B35239" w14:paraId="7903F25B" w14:textId="77777777" w:rsidTr="00B35239">
        <w:tc>
          <w:tcPr>
            <w:tcW w:w="4414" w:type="dxa"/>
          </w:tcPr>
          <w:p w14:paraId="070CB7E7" w14:textId="038B6497" w:rsidR="00B35239" w:rsidRDefault="00D235C5" w:rsidP="00B35239">
            <w:pPr>
              <w:rPr>
                <w:lang w:val="es-ES"/>
              </w:rPr>
            </w:pPr>
            <w:r>
              <w:t xml:space="preserve">    </w:t>
            </w:r>
            <w:r w:rsidR="0077789A">
              <w:t xml:space="preserve">9GFM62003NHC02097</w:t>
            </w:r>
          </w:p>
        </w:tc>
        <w:tc>
          <w:tcPr>
            <w:tcW w:w="4414" w:type="dxa"/>
          </w:tcPr>
          <w:p w14:paraId="0DF7DDC8" w14:textId="3D18801D" w:rsidR="00B35239" w:rsidRDefault="00D235C5" w:rsidP="0077789A">
            <w:pPr>
              <w:rPr>
                <w:lang w:val="es-ES"/>
              </w:rPr>
            </w:pPr>
            <w:r>
              <w:rPr>
                <w:lang w:val="es-ES"/>
              </w:rPr>
              <w:t xml:space="preserve">    </w:t>
            </w:r>
            <w:r w:rsidR="0077789A">
              <w:rPr>
                <w:lang w:val="es-ES"/>
              </w:rPr>
              <w:t xml:space="preserve">PARTICULAR</w:t>
            </w:r>
          </w:p>
        </w:tc>
      </w:tr>
      <w:tr w:rsidR="00B35239" w14:paraId="1ABA5414" w14:textId="77777777" w:rsidTr="00B35239">
        <w:tc>
          <w:tcPr>
            <w:tcW w:w="4414" w:type="dxa"/>
            <w:shd w:val="clear" w:color="auto" w:fill="E2EFD9" w:themeFill="accent6" w:themeFillTint="33"/>
          </w:tcPr>
          <w:p w14:paraId="6A963CF0" w14:textId="7D1D22BE" w:rsidR="00B35239" w:rsidRPr="00B35239" w:rsidRDefault="00B35239" w:rsidP="00B35239">
            <w:pPr>
              <w:rPr>
                <w:b/>
                <w:lang w:val="es-ES"/>
              </w:rPr>
            </w:pPr>
            <w:r w:rsidRPr="00B35239">
              <w:rPr>
                <w:b/>
                <w:lang w:val="es-ES"/>
              </w:rPr>
              <w:t>NÚMERO DE MOTOR</w:t>
            </w:r>
          </w:p>
        </w:tc>
        <w:tc>
          <w:tcPr>
            <w:tcW w:w="4414" w:type="dxa"/>
            <w:shd w:val="clear" w:color="auto" w:fill="E2EFD9" w:themeFill="accent6" w:themeFillTint="33"/>
          </w:tcPr>
          <w:p w14:paraId="20ACA81E" w14:textId="3D5B26B7" w:rsidR="00B35239" w:rsidRPr="00B35239" w:rsidRDefault="00B35239" w:rsidP="00B35239">
            <w:pPr>
              <w:rPr>
                <w:b/>
                <w:lang w:val="es-ES"/>
              </w:rPr>
            </w:pPr>
            <w:r w:rsidRPr="00B35239">
              <w:rPr>
                <w:b/>
                <w:lang w:val="es-ES"/>
              </w:rPr>
              <w:t>NÚMERO DE CHASIS</w:t>
            </w:r>
          </w:p>
        </w:tc>
      </w:tr>
      <w:tr w:rsidR="00B35239" w14:paraId="3A01796A" w14:textId="77777777" w:rsidTr="00B35239">
        <w:tc>
          <w:tcPr>
            <w:tcW w:w="4414" w:type="dxa"/>
          </w:tcPr>
          <w:p w14:paraId="2887982F" w14:textId="348C5468" w:rsidR="00B35239" w:rsidRDefault="00D235C5" w:rsidP="0077789A">
            <w:pPr>
              <w:rPr>
                <w:lang w:val="es-ES"/>
              </w:rPr>
            </w:pPr>
            <w:r>
              <w:t xml:space="preserve">    </w:t>
            </w:r>
            <w:r w:rsidR="0077789A">
              <w:t xml:space="preserve">BJ164MKA11102689</w:t>
            </w:r>
          </w:p>
        </w:tc>
        <w:tc>
          <w:tcPr>
            <w:tcW w:w="4414" w:type="dxa"/>
          </w:tcPr>
          <w:p w14:paraId="74E616B1" w14:textId="034308AD" w:rsidR="00B35239" w:rsidRDefault="00D235C5" w:rsidP="0077789A">
            <w:pPr>
              <w:rPr>
                <w:lang w:val="es-ES"/>
              </w:rPr>
            </w:pPr>
            <w:r>
              <w:t xml:space="preserve">    </w:t>
            </w:r>
            <w:r w:rsidR="0077789A">
              <w:t xml:space="preserve">9GFM62003NHC02097</w:t>
            </w:r>
          </w:p>
        </w:tc>
      </w:tr>
      <w:tr w:rsidR="008A4BBD" w14:paraId="40F1E2EB" w14:textId="77777777" w:rsidTr="00BE256E">
        <w:tc>
          <w:tcPr>
            <w:tcW w:w="8828" w:type="dxa"/>
            <w:gridSpan w:val="2"/>
          </w:tcPr>
          <w:p/>
        </w:tc>
      </w:tr>
    </w:tbl>
    <w:p w14:paraId="3F46A1DC" w14:textId="5B94172A" w:rsidR="006F1BC8" w:rsidRDefault="006F1BC8">
      <w:pPr>
        <w:rPr>
          <w:rFonts w:asciiTheme="majorHAnsi" w:eastAsiaTheme="majorEastAsia" w:hAnsiTheme="majorHAnsi" w:cstheme="majorBidi"/>
          <w:b/>
          <w:caps/>
          <w:szCs w:val="24"/>
          <w:lang w:val="es-ES"/>
        </w:rPr>
      </w:pPr>
      <w:r>
        <w:rPr>
          <w:b/>
        </w:rPr>
        <w:br w:type="page"/>
      </w:r>
    </w:p>
    <w:p w14:paraId="08DD2500" w14:textId="77777777" w:rsidR="00A766F2" w:rsidRPr="0095131A" w:rsidRDefault="00A766F2" w:rsidP="00A766F2">
      <w:pPr>
        <w:pStyle w:val="Sinespaciado"/>
        <w:rPr>
          <w:lang w:val="es-ES"/>
        </w:rPr>
      </w:pPr>
    </w:p>
    <w:p w14:paraId="420AE81B" w14:textId="6BEFA96E" w:rsidR="00C57B72" w:rsidRDefault="00C57B72" w:rsidP="00C57B72">
      <w:pPr>
        <w:pStyle w:val="Ttulo3"/>
        <w:pBdr>
          <w:bottom w:val="single" w:sz="48" w:space="0" w:color="4472C4" w:themeColor="accent1"/>
        </w:pBdr>
        <w:spacing w:before="0" w:after="0"/>
        <w:rPr>
          <w:b/>
          <w:sz w:val="22"/>
        </w:rPr>
      </w:pPr>
      <w:r>
        <w:rPr>
          <w:b/>
          <w:sz w:val="22"/>
        </w:rPr>
        <w:t>CONCLUSIONES</w:t>
      </w:r>
      <w:r w:rsidRPr="00237256">
        <w:rPr>
          <w:b/>
          <w:sz w:val="22"/>
        </w:rPr>
        <w:t>:</w:t>
      </w:r>
    </w:p>
    <w:p>
      <w:pPr>
        <w:jc w:val="both"/>
        <w:rPr/>
      </w:pPr>
      <w:r>
        <w:rPr/>
        <w:t xml:space="preserve">Se deja a consideración de la compañía MUNDIAL DE SEGUROS el cubrimiento o no del evento de tránsito ocurrido el día 23 de diciembre del 2021, donde se involucra el vehículo tipo motocicleta de placa MVQ39F, amparada bajo la Póliza SOAT No. 80619755. Toda vez que no ha sido posible contactar a la señora OFELIA CASTILLO DE QUINTERO y demás involucrados. </w:t>
      </w:r>
    </w:p>
    <w:p>
      <w:pPr>
        <w:rPr>
          <w:b w:val="on"/>
          <w:bCs w:val="on"/>
          <w:color w:val="AB1B0D"/>
        </w:rPr>
      </w:pPr>
      <w:r>
        <w:rPr>
          <w:b w:val="on"/>
          <w:bCs w:val="on"/>
          <w:color w:val="AB1B0D"/>
        </w:rPr>
        <w:t xml:space="preserve">RESULTADO A CONSIDERACION: </w:t>
      </w:r>
    </w:p>
    <w:p>
      <w:pPr>
        <w:jc w:val="both"/>
        <w:rPr/>
      </w:pPr>
      <w:r>
        <w:rPr/>
        <w:t xml:space="preserve">Se deja a consideración de la compañía el resultado final de la investigación, debido a inconsistencias que se evidencian en el proceso, las cuales se describen a continuación:</w:t>
      </w:r>
    </w:p>
    <w:p w14:paraId="03C2DB84" w14:textId="77777777" w:rsidR="0079400F" w:rsidRPr="00E5458B" w:rsidRDefault="0079400F" w:rsidP="0079400F">
      <w:pPr>
        <w:pStyle w:val="Sinespaciado"/>
        <w:rPr>
          <w:sz w:val="16"/>
        </w:rPr>
      </w:pPr>
    </w:p>
    <w:p w14:paraId="656BFF43" w14:textId="77777777" w:rsidR="0079400F" w:rsidRDefault="0079400F" w:rsidP="0079400F">
      <w:pPr>
        <w:pStyle w:val="Ttulo3"/>
        <w:pBdr>
          <w:bottom w:val="single" w:sz="48" w:space="0" w:color="4472C4" w:themeColor="accent1"/>
        </w:pBdr>
        <w:spacing w:before="0" w:after="0"/>
        <w:rPr>
          <w:b/>
          <w:sz w:val="22"/>
        </w:rPr>
      </w:pPr>
      <w:r>
        <w:rPr>
          <w:b/>
          <w:sz w:val="22"/>
        </w:rPr>
        <w:t>TENDENCIA A FRAUDE DE LA INVESTIGACIÓN</w:t>
      </w:r>
      <w:r w:rsidRPr="00237256">
        <w:rPr>
          <w:b/>
          <w:sz w:val="22"/>
        </w:rPr>
        <w:t>:</w:t>
      </w:r>
    </w:p>
    <w:p w14:paraId="7B2CA2E6" w14:textId="77777777" w:rsidR="0079400F" w:rsidRPr="00AD6E1F" w:rsidRDefault="0079400F" w:rsidP="0079400F">
      <w:pPr>
        <w:pStyle w:val="Sinespaciado"/>
        <w:rPr>
          <w:b/>
          <w:sz w:val="12"/>
        </w:rPr>
      </w:pPr>
    </w:p>
    <w:tbl>
      <w:tblPr>
        <w:tblStyle w:val="Tablaconcuadrcula"/>
        <w:tblW w:w="87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893"/>
        <w:gridCol w:w="894"/>
        <w:gridCol w:w="894"/>
        <w:gridCol w:w="894"/>
        <w:gridCol w:w="894"/>
        <w:gridCol w:w="894"/>
        <w:gridCol w:w="895"/>
        <w:gridCol w:w="895"/>
        <w:gridCol w:w="752"/>
      </w:tblGrid>
      <w:tr w:rsidR="0079400F" w:rsidRPr="00A759B8" w14:paraId="3D80D6D6" w14:textId="77777777" w:rsidTr="00646AEB">
        <w:trPr>
          <w:trHeight w:val="399"/>
        </w:trPr>
        <w:tc>
          <w:tcPr>
            <w:tcW w:w="895" w:type="dxa"/>
            <w:shd w:val="clear" w:color="auto" w:fill="70AD47" w:themeFill="accent6"/>
            <w:vAlign w:val="center"/>
          </w:tcPr>
          <w:p w14:paraId="7A725187"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5" w:type="dxa"/>
            <w:shd w:val="clear" w:color="auto" w:fill="70AD47" w:themeFill="accent6"/>
          </w:tcPr>
          <w:p w14:paraId="0EAEB18A"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5" w:type="dxa"/>
            <w:shd w:val="clear" w:color="auto" w:fill="70AD47" w:themeFill="accent6"/>
            <w:vAlign w:val="center"/>
          </w:tcPr>
          <w:p w14:paraId="5EDDBA98"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5" w:type="dxa"/>
            <w:shd w:val="clear" w:color="auto" w:fill="FFC000" w:themeFill="accent4"/>
            <w:vAlign w:val="center"/>
          </w:tcPr>
          <w:p w14:paraId="7B4C53A6"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30.6%</w:t>
            </w:r>
          </w:p>
        </w:tc>
        <w:tc>
          <w:tcPr>
            <w:tcW w:w="895" w:type="dxa"/>
            <w:shd w:val="clear" w:color="auto" w:fill="FFC000" w:themeFill="accent4"/>
            <w:vAlign w:val="center"/>
          </w:tcPr>
          <w:p w14:paraId="3A31FFDD"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5" w:type="dxa"/>
            <w:shd w:val="clear" w:color="auto" w:fill="FFC000" w:themeFill="accent4"/>
            <w:vAlign w:val="center"/>
          </w:tcPr>
          <w:p w14:paraId="2B31A52B"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5" w:type="dxa"/>
            <w:shd w:val="clear" w:color="auto" w:fill="ED7D31" w:themeFill="accent2"/>
            <w:vAlign w:val="center"/>
          </w:tcPr>
          <w:p w14:paraId="2A9A1AF8"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6" w:type="dxa"/>
            <w:shd w:val="clear" w:color="auto" w:fill="ED7D31" w:themeFill="accent2"/>
            <w:vAlign w:val="center"/>
          </w:tcPr>
          <w:p w14:paraId="75096658"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896" w:type="dxa"/>
            <w:shd w:val="clear" w:color="auto" w:fill="C00000"/>
            <w:vAlign w:val="center"/>
          </w:tcPr>
          <w:p w14:paraId="04A83E66" w14:textId="77777777" w:rsidR="0079400F" w:rsidRPr="00AA7C02" w:rsidRDefault="0079400F" w:rsidP="009046EC">
            <w:pPr>
              <w:pStyle w:val="Sinespaciado"/>
              <w:jc w:val="center"/>
              <w:rPr>
                <w:b/>
                <w:color w:val="FFFFFF" w:themeColor="background1"/>
                <w:sz w:val="36"/>
              </w:rPr>
            </w:pPr>
            <w:r>
              <w:rPr>
                <w:b/>
                <w:color w:val="FFFFFF" w:themeColor="background1"/>
                <w:sz w:val="36"/>
              </w:rPr>
              <w:t xml:space="preserve"/>
            </w:r>
          </w:p>
        </w:tc>
        <w:tc>
          <w:tcPr>
            <w:tcW w:w="741" w:type="dxa"/>
            <w:shd w:val="clear" w:color="auto" w:fill="C00000"/>
            <w:vAlign w:val="center"/>
          </w:tcPr>
          <w:p w14:paraId="456E8F6B" w14:textId="450912FF" w:rsidR="0079400F" w:rsidRPr="00AA7C02" w:rsidRDefault="00EB1B88" w:rsidP="009046EC">
            <w:pPr>
              <w:pStyle w:val="Sinespaciado"/>
              <w:jc w:val="center"/>
              <w:rPr>
                <w:b/>
                <w:color w:val="FFFFFF" w:themeColor="background1"/>
                <w:sz w:val="36"/>
              </w:rPr>
            </w:pPr>
            <w:r>
              <w:rPr>
                <w:b/>
                <w:color w:val="FFFFFF" w:themeColor="background1"/>
                <w:sz w:val="36"/>
              </w:rPr>
              <w:t xml:space="preserve"/>
            </w:r>
          </w:p>
        </w:tc>
      </w:tr>
    </w:tbl>
    <w:p w14:paraId="12BE96DA" w14:textId="77777777" w:rsidR="0079400F" w:rsidRPr="00A759B8" w:rsidRDefault="0079400F" w:rsidP="0079400F">
      <w:pPr>
        <w:pStyle w:val="Sinespaciado"/>
      </w:pPr>
    </w:p>
    <w:tbl>
      <w:tblPr>
        <w:tblStyle w:val="Tablaconcuadrcula"/>
        <w:tblW w:w="8789"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tblCellMar>
        <w:tblLook w:val="04A0" w:firstRow="1" w:lastRow="0" w:firstColumn="1" w:lastColumn="0" w:noHBand="0" w:noVBand="1"/>
      </w:tblPr>
      <w:tblGrid>
        <w:gridCol w:w="8789"/>
      </w:tblGrid>
      <w:tr w:rsidR="0079400F" w:rsidRPr="00A759B8" w14:paraId="0F224B33" w14:textId="77777777" w:rsidTr="00646AEB">
        <w:tc>
          <w:tcPr>
            <w:tcW w:w="8789" w:type="dxa"/>
            <w:tcBorders>
              <w:top w:val="nil"/>
            </w:tcBorders>
            <w:shd w:val="clear" w:color="auto" w:fill="002060"/>
          </w:tcPr>
          <w:p w14:paraId="34ADEB22" w14:textId="0EC426AA" w:rsidR="0079400F" w:rsidRPr="00A759B8" w:rsidRDefault="0079400F" w:rsidP="00454D44">
            <w:pPr>
              <w:pStyle w:val="Sinespaciado"/>
              <w:ind w:left="157" w:hanging="157"/>
              <w:rPr>
                <w:b/>
              </w:rPr>
            </w:pPr>
            <w:r w:rsidRPr="00A759B8">
              <w:rPr>
                <w:b/>
              </w:rPr>
              <w:t>Discriminación de la tendencia a Fraude:</w:t>
            </w:r>
          </w:p>
        </w:tc>
      </w:tr>
      <w:tr w:rsidR="0079400F" w:rsidRPr="00A759B8" w14:paraId="4C1DB9AC" w14:textId="77777777" w:rsidTr="00646AEB">
        <w:tc>
          <w:tcPr>
            <w:tcW w:w="8789" w:type="dxa"/>
          </w:tcPr>
          <w:p w14:paraId="31ABA0D2" w14:textId="77777777" w:rsidR="0079400F" w:rsidRPr="00A759B8" w:rsidRDefault="0079400F" w:rsidP="0079400F">
            <w:pPr>
              <w:pStyle w:val="Prrafodelista"/>
              <w:numPr>
                <w:ilvl w:val="0"/>
                <w:numId w:val="14"/>
              </w:numPr>
              <w:jc w:val="both"/>
              <w:rPr>
                <w:rFonts w:eastAsia="Times New Roman" w:cstheme="minorHAnsi"/>
                <w:color w:val="201F1E"/>
                <w:lang w:eastAsia="es-CO"/>
              </w:rPr>
            </w:pPr>
            <w:r w:rsidRPr="00A759B8">
              <w:rPr>
                <w:rFonts w:cstheme="minorHAnsi"/>
                <w:b/>
              </w:rPr>
              <w:t xml:space="preserve">(10 %) </w:t>
            </w:r>
            <w:r w:rsidRPr="00A759B8">
              <w:rPr>
                <w:rFonts w:cstheme="minorHAnsi"/>
              </w:rPr>
              <w:t xml:space="preserve">Corresponde al </w:t>
            </w:r>
            <w:r w:rsidRPr="00A759B8">
              <w:rPr>
                <w:rFonts w:cstheme="minorHAnsi"/>
                <w:b/>
              </w:rPr>
              <w:t xml:space="preserve">Vehículo </w:t>
            </w:r>
          </w:p>
          <w:p w14:paraId="20456218" w14:textId="77777777" w:rsidR="0079400F" w:rsidRPr="00A759B8" w:rsidRDefault="0079400F" w:rsidP="0079400F">
            <w:pPr>
              <w:pStyle w:val="Prrafodelista"/>
              <w:numPr>
                <w:ilvl w:val="0"/>
                <w:numId w:val="14"/>
              </w:numPr>
              <w:shd w:val="clear" w:color="auto" w:fill="FFFFFF"/>
              <w:jc w:val="both"/>
              <w:textAlignment w:val="baseline"/>
              <w:rPr>
                <w:rFonts w:eastAsia="Times New Roman" w:cstheme="minorHAnsi"/>
                <w:color w:val="201F1E"/>
                <w:lang w:eastAsia="es-CO"/>
              </w:rPr>
            </w:pPr>
            <w:r w:rsidRPr="00A759B8">
              <w:rPr>
                <w:rFonts w:cstheme="minorHAnsi"/>
                <w:b/>
              </w:rPr>
              <w:t>(10 %)</w:t>
            </w:r>
            <w:r>
              <w:rPr>
                <w:rFonts w:cstheme="minorHAnsi"/>
                <w:b/>
              </w:rPr>
              <w:t xml:space="preserve"> </w:t>
            </w:r>
            <w:r w:rsidRPr="00A759B8">
              <w:rPr>
                <w:rFonts w:cstheme="minorHAnsi"/>
              </w:rPr>
              <w:t>Corresponde al</w:t>
            </w:r>
            <w:r w:rsidRPr="00A759B8">
              <w:rPr>
                <w:rFonts w:eastAsia="Times New Roman" w:cstheme="minorHAnsi"/>
                <w:color w:val="201F1E"/>
                <w:lang w:eastAsia="es-CO"/>
              </w:rPr>
              <w:t xml:space="preserve"> </w:t>
            </w:r>
            <w:r w:rsidRPr="00A759B8">
              <w:rPr>
                <w:rFonts w:eastAsia="Times New Roman" w:cstheme="minorHAnsi"/>
                <w:b/>
                <w:color w:val="201F1E"/>
                <w:lang w:eastAsia="es-CO"/>
              </w:rPr>
              <w:t>LESIONADO</w:t>
            </w:r>
            <w:r w:rsidRPr="000840B7">
              <w:rPr>
                <w:rFonts w:eastAsia="Times New Roman" w:cstheme="minorHAnsi"/>
                <w:b/>
                <w:color w:val="201F1E"/>
                <w:lang w:eastAsia="es-CO"/>
              </w:rPr>
              <w:t xml:space="preserve"> </w:t>
            </w:r>
            <w:r w:rsidRPr="00A759B8">
              <w:rPr>
                <w:rFonts w:eastAsia="Times New Roman" w:cstheme="minorHAnsi"/>
                <w:b/>
                <w:color w:val="201F1E"/>
                <w:lang w:eastAsia="es-CO"/>
              </w:rPr>
              <w:t>PRINCIPAL</w:t>
            </w:r>
            <w:r w:rsidRPr="00A759B8">
              <w:rPr>
                <w:rFonts w:eastAsia="Times New Roman" w:cstheme="minorHAnsi"/>
                <w:color w:val="201F1E"/>
                <w:lang w:eastAsia="es-CO"/>
              </w:rPr>
              <w:t xml:space="preserve"> </w:t>
            </w:r>
            <w:r w:rsidRPr="000840B7">
              <w:rPr>
                <w:rFonts w:eastAsia="Times New Roman" w:cstheme="minorHAnsi"/>
                <w:color w:val="201F1E"/>
                <w:lang w:eastAsia="es-CO"/>
              </w:rPr>
              <w:t xml:space="preserve">de la </w:t>
            </w:r>
            <w:r w:rsidRPr="00A759B8">
              <w:rPr>
                <w:rFonts w:eastAsia="Times New Roman" w:cstheme="minorHAnsi"/>
                <w:color w:val="201F1E"/>
                <w:lang w:eastAsia="es-CO"/>
              </w:rPr>
              <w:t>investigación.</w:t>
            </w:r>
          </w:p>
          <w:p w14:paraId="20D10957" w14:textId="77777777" w:rsidR="0079400F" w:rsidRPr="00A759B8" w:rsidRDefault="0079400F" w:rsidP="0079400F">
            <w:pPr>
              <w:pStyle w:val="Prrafodelista"/>
              <w:numPr>
                <w:ilvl w:val="0"/>
                <w:numId w:val="14"/>
              </w:numPr>
              <w:shd w:val="clear" w:color="auto" w:fill="FFFFFF"/>
              <w:jc w:val="both"/>
              <w:textAlignment w:val="baseline"/>
              <w:rPr>
                <w:rFonts w:eastAsia="Times New Roman" w:cstheme="minorHAnsi"/>
                <w:color w:val="201F1E"/>
                <w:lang w:eastAsia="es-CO"/>
              </w:rPr>
            </w:pPr>
            <w:r w:rsidRPr="00A759B8">
              <w:rPr>
                <w:rFonts w:cstheme="minorHAnsi"/>
                <w:b/>
              </w:rPr>
              <w:t>(25 %)</w:t>
            </w:r>
            <w:r>
              <w:rPr>
                <w:rFonts w:cstheme="minorHAnsi"/>
                <w:b/>
              </w:rPr>
              <w:t xml:space="preserve"> </w:t>
            </w:r>
            <w:r w:rsidRPr="00A759B8">
              <w:rPr>
                <w:rFonts w:cstheme="minorHAnsi"/>
              </w:rPr>
              <w:t xml:space="preserve">Corresponde a la </w:t>
            </w:r>
            <w:r w:rsidRPr="000840B7">
              <w:rPr>
                <w:rFonts w:eastAsia="Times New Roman" w:cstheme="minorHAnsi"/>
                <w:b/>
                <w:color w:val="201F1E"/>
                <w:lang w:eastAsia="es-CO"/>
              </w:rPr>
              <w:t>IPS</w:t>
            </w:r>
            <w:r w:rsidRPr="00A759B8">
              <w:rPr>
                <w:rFonts w:eastAsia="Times New Roman" w:cstheme="minorHAnsi"/>
                <w:color w:val="201F1E"/>
                <w:lang w:eastAsia="es-CO"/>
              </w:rPr>
              <w:t xml:space="preserve"> </w:t>
            </w:r>
            <w:r w:rsidRPr="00A759B8">
              <w:rPr>
                <w:rFonts w:eastAsia="Times New Roman" w:cstheme="minorHAnsi"/>
                <w:b/>
                <w:color w:val="201F1E"/>
                <w:lang w:eastAsia="es-CO"/>
              </w:rPr>
              <w:t>del lesionado principal</w:t>
            </w:r>
            <w:r w:rsidRPr="00A759B8">
              <w:rPr>
                <w:rFonts w:eastAsia="Times New Roman" w:cstheme="minorHAnsi"/>
                <w:color w:val="201F1E"/>
                <w:lang w:eastAsia="es-CO"/>
              </w:rPr>
              <w:t xml:space="preserve"> de la investigación.</w:t>
            </w:r>
          </w:p>
          <w:p w14:paraId="0E60012F" w14:textId="77777777" w:rsidR="0079400F" w:rsidRPr="00A759B8" w:rsidRDefault="0079400F" w:rsidP="0079400F">
            <w:pPr>
              <w:pStyle w:val="Prrafodelista"/>
              <w:numPr>
                <w:ilvl w:val="0"/>
                <w:numId w:val="14"/>
              </w:numPr>
              <w:shd w:val="clear" w:color="auto" w:fill="FFFFFF"/>
              <w:jc w:val="both"/>
              <w:textAlignment w:val="baseline"/>
              <w:rPr>
                <w:rFonts w:eastAsia="Times New Roman" w:cstheme="minorHAnsi"/>
                <w:color w:val="201F1E"/>
                <w:lang w:eastAsia="es-CO"/>
              </w:rPr>
            </w:pPr>
            <w:r w:rsidRPr="00A759B8">
              <w:rPr>
                <w:rFonts w:cstheme="minorHAnsi"/>
                <w:b/>
              </w:rPr>
              <w:t xml:space="preserve">(35 %) </w:t>
            </w:r>
            <w:r w:rsidRPr="00A759B8">
              <w:rPr>
                <w:rFonts w:cstheme="minorHAnsi"/>
              </w:rPr>
              <w:t xml:space="preserve">Corresponde al </w:t>
            </w:r>
            <w:r w:rsidRPr="00A759B8">
              <w:rPr>
                <w:rFonts w:cstheme="minorHAnsi"/>
                <w:b/>
              </w:rPr>
              <w:t>TIPO DE VEHICULO.</w:t>
            </w:r>
          </w:p>
          <w:p w14:paraId="141A32DB" w14:textId="77777777" w:rsidR="0079400F" w:rsidRPr="00A759B8" w:rsidRDefault="0079400F" w:rsidP="0079400F">
            <w:pPr>
              <w:pStyle w:val="Prrafodelista"/>
              <w:numPr>
                <w:ilvl w:val="0"/>
                <w:numId w:val="14"/>
              </w:numPr>
              <w:shd w:val="clear" w:color="auto" w:fill="FFFFFF"/>
              <w:jc w:val="both"/>
              <w:textAlignment w:val="baseline"/>
            </w:pPr>
            <w:r w:rsidRPr="00A759B8">
              <w:rPr>
                <w:rFonts w:cstheme="minorHAnsi"/>
                <w:b/>
              </w:rPr>
              <w:t xml:space="preserve">(20 %) </w:t>
            </w:r>
            <w:r w:rsidRPr="00A759B8">
              <w:rPr>
                <w:rFonts w:cstheme="minorHAnsi"/>
              </w:rPr>
              <w:t>Corresponde a</w:t>
            </w:r>
            <w:r w:rsidRPr="000840B7">
              <w:rPr>
                <w:rFonts w:cstheme="minorHAnsi"/>
              </w:rPr>
              <w:t xml:space="preserve">l </w:t>
            </w:r>
            <w:r w:rsidRPr="00A759B8">
              <w:rPr>
                <w:rFonts w:cstheme="minorHAnsi"/>
                <w:b/>
              </w:rPr>
              <w:t xml:space="preserve">CIUDAD DE OCURRENCIA </w:t>
            </w:r>
            <w:r w:rsidRPr="00A759B8">
              <w:rPr>
                <w:rFonts w:cstheme="minorHAnsi"/>
              </w:rPr>
              <w:t>del siniestro</w:t>
            </w:r>
            <w:r w:rsidRPr="00A759B8">
              <w:rPr>
                <w:rFonts w:cstheme="minorHAnsi"/>
                <w:b/>
              </w:rPr>
              <w:t>.</w:t>
            </w:r>
            <w:r w:rsidRPr="00A759B8">
              <w:t xml:space="preserve"> </w:t>
            </w:r>
          </w:p>
        </w:tc>
      </w:tr>
    </w:tbl>
    <w:p w14:paraId="2B68EB94" w14:textId="77777777" w:rsidR="0079400F" w:rsidRDefault="0079400F" w:rsidP="0079400F">
      <w:pPr>
        <w:pStyle w:val="Sinespaciado"/>
      </w:pPr>
    </w:p>
    <w:p w14:paraId="73225C69" w14:textId="7A6A1DFC" w:rsidR="0079400F" w:rsidRPr="00CE5D9F" w:rsidRDefault="00656356" w:rsidP="0079400F">
      <w:pPr>
        <w:pStyle w:val="Sinespaciado"/>
        <w:rPr>
          <w:b/>
        </w:rPr>
      </w:pPr>
      <w:r>
        <w:rPr>
          <w:b/>
        </w:rPr>
        <w:t>Historial de investigaciones de Global Red para: Lesionado, Póliza, Vehículo y Tipo de vehículo</w:t>
      </w:r>
      <w:r w:rsidR="0079400F">
        <w:rPr>
          <w:b/>
        </w:rPr>
        <w:t>:</w:t>
      </w:r>
    </w:p>
    <w:tbl>
      <w:tblPr>
        <w:tblStyle w:val="Tablaconcuadrcula"/>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432"/>
        <w:gridCol w:w="2105"/>
        <w:gridCol w:w="2105"/>
        <w:gridCol w:w="2255"/>
      </w:tblGrid>
      <w:tr w:rsidR="0079400F" w:rsidRPr="00A759B8" w14:paraId="602DDBA1" w14:textId="77777777" w:rsidTr="00646AEB">
        <w:tc>
          <w:tcPr>
            <w:tcW w:w="2196" w:type="dxa"/>
            <w:shd w:val="clear" w:color="auto" w:fill="auto"/>
          </w:tcPr>
          <w:p w14:paraId="08402B93" w14:textId="77777777" w:rsidR="0079400F" w:rsidRPr="00A759B8" w:rsidRDefault="0079400F" w:rsidP="009046EC">
            <w:pPr>
              <w:pStyle w:val="Sinespaciado"/>
              <w:rPr>
                <w:b/>
                <w:sz w:val="20"/>
              </w:rPr>
            </w:pPr>
            <w:r w:rsidRPr="00A759B8">
              <w:rPr>
                <w:b/>
                <w:sz w:val="20"/>
              </w:rPr>
              <w:t>Lesionado</w:t>
            </w:r>
          </w:p>
        </w:tc>
        <w:tc>
          <w:tcPr>
            <w:tcW w:w="2196" w:type="dxa"/>
            <w:shd w:val="clear" w:color="auto" w:fill="auto"/>
          </w:tcPr>
          <w:p w14:paraId="20D44A98" w14:textId="77777777" w:rsidR="0079400F" w:rsidRPr="00A759B8" w:rsidRDefault="0079400F" w:rsidP="009046EC">
            <w:pPr>
              <w:pStyle w:val="Sinespaciado"/>
              <w:rPr>
                <w:b/>
                <w:sz w:val="20"/>
              </w:rPr>
            </w:pPr>
            <w:r w:rsidRPr="00A759B8">
              <w:rPr>
                <w:b/>
                <w:sz w:val="20"/>
              </w:rPr>
              <w:t>Póliza</w:t>
            </w:r>
          </w:p>
        </w:tc>
        <w:tc>
          <w:tcPr>
            <w:tcW w:w="2196" w:type="dxa"/>
          </w:tcPr>
          <w:p w14:paraId="0B3E78CC" w14:textId="77777777" w:rsidR="0079400F" w:rsidRPr="00A759B8" w:rsidRDefault="0079400F" w:rsidP="009046EC">
            <w:pPr>
              <w:pStyle w:val="Sinespaciado"/>
              <w:rPr>
                <w:b/>
                <w:noProof/>
                <w:lang w:eastAsia="es-CO"/>
              </w:rPr>
            </w:pPr>
            <w:r>
              <w:rPr>
                <w:b/>
              </w:rPr>
              <w:t>Placa</w:t>
            </w:r>
          </w:p>
        </w:tc>
        <w:tc>
          <w:tcPr>
            <w:tcW w:w="2309" w:type="dxa"/>
          </w:tcPr>
          <w:p w14:paraId="76ACD9D6" w14:textId="77777777" w:rsidR="0079400F" w:rsidRPr="00A759B8" w:rsidRDefault="0079400F" w:rsidP="009046EC">
            <w:pPr>
              <w:pStyle w:val="Sinespaciado"/>
              <w:rPr>
                <w:b/>
                <w:sz w:val="20"/>
              </w:rPr>
            </w:pPr>
            <w:r>
              <w:rPr>
                <w:b/>
              </w:rPr>
              <w:t xml:space="preserve">Tipo </w:t>
            </w:r>
            <w:r w:rsidRPr="00A759B8">
              <w:rPr>
                <w:b/>
              </w:rPr>
              <w:t>Vehículo</w:t>
            </w:r>
          </w:p>
        </w:tc>
      </w:tr>
      <w:tr w:rsidR="002047CC" w:rsidRPr="00A759B8" w14:paraId="549D30EE" w14:textId="77777777" w:rsidTr="00646AEB">
        <w:tc>
          <w:tcPr>
            <w:tcW w:w="2196" w:type="dxa"/>
            <w:shd w:val="clear" w:color="auto" w:fill="auto"/>
          </w:tcPr>
          <w:p w14:paraId="3908A04F" w14:textId="72A30A36" w:rsidR="002047CC" w:rsidRPr="00A759B8" w:rsidRDefault="002047CC" w:rsidP="002047CC">
            <w:pPr>
              <w:pStyle w:val="Sinespaciado"/>
              <w:rPr>
                <w:b/>
                <w:sz w:val="20"/>
              </w:rPr>
            </w:pPr>
            <w:r>
              <w:rPr>
                <w:rFonts w:ascii="Calibri" w:eastAsia="Calibri" w:hAnsi="Calibri" w:cs="Calibri"/>
                <w:b/>
                <w:color w:val="008000"/>
                <w:sz w:val="20"/>
              </w:rPr>
              <w:t xml:space="preserve">OFELIA  CASTILLO  DE QUINTERO </w:t>
            </w:r>
          </w:p>
        </w:tc>
        <w:tc>
          <w:tcPr>
            <w:tcW w:w="2196" w:type="dxa"/>
            <w:shd w:val="clear" w:color="auto" w:fill="auto"/>
          </w:tcPr>
          <w:p w14:paraId="1AFAD184" w14:textId="3FCF18E8" w:rsidR="002047CC" w:rsidRPr="00A759B8" w:rsidRDefault="002047CC" w:rsidP="002047CC">
            <w:pPr>
              <w:pStyle w:val="Sinespaciado"/>
              <w:rPr>
                <w:b/>
                <w:sz w:val="20"/>
              </w:rPr>
            </w:pPr>
            <w:r>
              <w:rPr>
                <w:rFonts w:ascii="Calibri" w:eastAsia="Calibri" w:hAnsi="Calibri" w:cs="Calibri"/>
                <w:b/>
                <w:color w:val="008000"/>
                <w:sz w:val="20"/>
              </w:rPr>
              <w:t xml:space="preserve">80619755</w:t>
            </w:r>
          </w:p>
        </w:tc>
        <w:tc>
          <w:tcPr>
            <w:tcW w:w="2196" w:type="dxa"/>
          </w:tcPr>
          <w:p w14:paraId="23446E20" w14:textId="228BE7DA" w:rsidR="002047CC" w:rsidRDefault="002047CC" w:rsidP="002047CC">
            <w:pPr>
              <w:pStyle w:val="Sinespaciado"/>
              <w:rPr>
                <w:b/>
              </w:rPr>
            </w:pPr>
            <w:r>
              <w:rPr>
                <w:rFonts w:ascii="Calibri" w:eastAsia="Calibri" w:hAnsi="Calibri" w:cs="Calibri"/>
                <w:b/>
                <w:color w:val="008000"/>
                <w:sz w:val="20"/>
              </w:rPr>
              <w:t xml:space="preserve">MVQ39F</w:t>
            </w:r>
          </w:p>
        </w:tc>
        <w:tc>
          <w:tcPr>
            <w:tcW w:w="2309" w:type="dxa"/>
          </w:tcPr>
          <w:p w14:paraId="13418BCF" w14:textId="7EB19955" w:rsidR="002047CC" w:rsidRDefault="002047CC" w:rsidP="002047CC">
            <w:pPr>
              <w:pStyle w:val="Sinespaciado"/>
              <w:rPr>
                <w:b/>
              </w:rPr>
            </w:pPr>
            <w:r>
              <w:rPr>
                <w:b/>
                <w:color w:val="008000"/>
                <w:sz w:val="20"/>
              </w:rPr>
              <w:t xml:space="preserve">Motocicleta</w:t>
            </w:r>
          </w:p>
        </w:tc>
      </w:tr>
      <w:tr w:rsidR="0079400F" w:rsidRPr="00A759B8" w14:paraId="7C999F2C" w14:textId="77777777" w:rsidTr="00646AEB">
        <w:tc>
          <w:tcPr>
            <w:tcW w:w="2196" w:type="dxa"/>
            <w:shd w:val="clear" w:color="auto" w:fill="auto"/>
          </w:tcPr>
          <w:p w14:paraId="5A4F971D" w14:textId="77777777" w:rsidR="0079400F" w:rsidRPr="00A759B8" w:rsidRDefault="0079400F" w:rsidP="009046EC">
            <w:pPr>
              <w:pStyle w:val="Sinespaciado"/>
              <w:rPr>
                <w:b/>
                <w:sz w:val="20"/>
              </w:rPr>
            </w:pPr>
            <w:r w:rsidRPr="00A759B8">
              <w:rPr>
                <w:b/>
                <w:noProof/>
                <w:sz w:val="20"/>
                <w:lang w:eastAsia="es-CO"/>
              </w:rPr>
              <w:drawing>
                <wp:anchor distT="0" distB="0" distL="107950" distR="36195" simplePos="0" relativeHeight="251655168" behindDoc="1" locked="0" layoutInCell="1" allowOverlap="1" wp14:anchorId="2C7C43BC" wp14:editId="363F5ABD">
                  <wp:simplePos x="0" y="0"/>
                  <wp:positionH relativeFrom="column">
                    <wp:posOffset>3810</wp:posOffset>
                  </wp:positionH>
                  <wp:positionV relativeFrom="paragraph">
                    <wp:posOffset>0</wp:posOffset>
                  </wp:positionV>
                  <wp:extent cx="417600" cy="417600"/>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73009-az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600" cy="417600"/>
                          </a:xfrm>
                          <a:prstGeom prst="rect">
                            <a:avLst/>
                          </a:prstGeom>
                        </pic:spPr>
                      </pic:pic>
                    </a:graphicData>
                  </a:graphic>
                  <wp14:sizeRelH relativeFrom="page">
                    <wp14:pctWidth>0</wp14:pctWidth>
                  </wp14:sizeRelH>
                  <wp14:sizeRelV relativeFrom="page">
                    <wp14:pctHeight>0</wp14:pctHeight>
                  </wp14:sizeRelV>
                </wp:anchor>
              </w:drawing>
            </w:r>
            <w:r>
              <w:rPr>
                <w:b/>
                <w:noProof/>
                <w:sz w:val="20"/>
                <w:lang w:eastAsia="es-CO"/>
              </w:rPr>
              <w:t xml:space="preserve">1</w:t>
            </w:r>
            <w:r w:rsidRPr="00A759B8">
              <w:rPr>
                <w:b/>
                <w:sz w:val="20"/>
              </w:rPr>
              <w:t xml:space="preserve"> </w:t>
            </w:r>
            <w:r>
              <w:rPr>
                <w:b/>
                <w:sz w:val="20"/>
              </w:rPr>
              <w:t>Total</w:t>
            </w:r>
          </w:p>
          <w:p w14:paraId="3A651564" w14:textId="77777777" w:rsidR="0079400F" w:rsidRPr="00A759B8" w:rsidRDefault="0079400F" w:rsidP="009046EC">
            <w:pPr>
              <w:pStyle w:val="Sinespaciado"/>
              <w:rPr>
                <w:b/>
                <w:color w:val="FF0000"/>
                <w:sz w:val="20"/>
              </w:rPr>
            </w:pPr>
            <w:r>
              <w:rPr>
                <w:b/>
                <w:color w:val="FF0000"/>
                <w:sz w:val="20"/>
              </w:rPr>
              <w:t xml:space="preserve">0</w:t>
            </w:r>
            <w:r w:rsidRPr="00A759B8">
              <w:rPr>
                <w:b/>
                <w:color w:val="FF0000"/>
                <w:sz w:val="20"/>
              </w:rPr>
              <w:t xml:space="preserve"> Fraudes</w:t>
            </w:r>
          </w:p>
          <w:p w14:paraId="52F27FB5" w14:textId="77777777" w:rsidR="0079400F" w:rsidRPr="00CE5D9F" w:rsidRDefault="0079400F" w:rsidP="009046EC">
            <w:pPr>
              <w:pStyle w:val="Sinespaciado"/>
              <w:rPr>
                <w:b/>
                <w:sz w:val="20"/>
              </w:rPr>
            </w:pPr>
            <w:r>
              <w:rPr>
                <w:b/>
                <w:sz w:val="20"/>
              </w:rPr>
              <w:t xml:space="preserve">1 Atender</w:t>
            </w:r>
          </w:p>
        </w:tc>
        <w:tc>
          <w:tcPr>
            <w:tcW w:w="2196" w:type="dxa"/>
            <w:shd w:val="clear" w:color="auto" w:fill="auto"/>
          </w:tcPr>
          <w:p w14:paraId="3C1A2F8D" w14:textId="77777777" w:rsidR="0079400F" w:rsidRPr="00A759B8" w:rsidRDefault="0079400F" w:rsidP="009046EC">
            <w:pPr>
              <w:pStyle w:val="Sinespaciado"/>
              <w:rPr>
                <w:b/>
                <w:sz w:val="20"/>
              </w:rPr>
            </w:pPr>
            <w:r w:rsidRPr="00A759B8">
              <w:rPr>
                <w:b/>
                <w:noProof/>
                <w:lang w:eastAsia="es-CO"/>
              </w:rPr>
              <w:drawing>
                <wp:anchor distT="0" distB="0" distL="107950" distR="71755" simplePos="0" relativeHeight="251657216" behindDoc="0" locked="0" layoutInCell="1" allowOverlap="1" wp14:anchorId="3788DD87" wp14:editId="18A747DB">
                  <wp:simplePos x="0" y="0"/>
                  <wp:positionH relativeFrom="column">
                    <wp:posOffset>0</wp:posOffset>
                  </wp:positionH>
                  <wp:positionV relativeFrom="paragraph">
                    <wp:posOffset>635</wp:posOffset>
                  </wp:positionV>
                  <wp:extent cx="400050" cy="41719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73009-azu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050" cy="417195"/>
                          </a:xfrm>
                          <a:prstGeom prst="rect">
                            <a:avLst/>
                          </a:prstGeom>
                        </pic:spPr>
                      </pic:pic>
                    </a:graphicData>
                  </a:graphic>
                  <wp14:sizeRelH relativeFrom="page">
                    <wp14:pctWidth>0</wp14:pctWidth>
                  </wp14:sizeRelH>
                  <wp14:sizeRelV relativeFrom="page">
                    <wp14:pctHeight>0</wp14:pctHeight>
                  </wp14:sizeRelV>
                </wp:anchor>
              </w:drawing>
            </w:r>
            <w:r>
              <w:rPr>
                <w:b/>
                <w:sz w:val="20"/>
              </w:rPr>
              <w:t xml:space="preserve">1</w:t>
            </w:r>
            <w:r w:rsidRPr="00A759B8">
              <w:rPr>
                <w:b/>
                <w:sz w:val="20"/>
              </w:rPr>
              <w:t xml:space="preserve"> </w:t>
            </w:r>
            <w:r>
              <w:rPr>
                <w:b/>
                <w:sz w:val="20"/>
              </w:rPr>
              <w:t>Total</w:t>
            </w:r>
          </w:p>
          <w:p w14:paraId="539F042C" w14:textId="77777777" w:rsidR="0079400F" w:rsidRPr="00A759B8" w:rsidRDefault="0079400F" w:rsidP="009046EC">
            <w:pPr>
              <w:pStyle w:val="Sinespaciado"/>
              <w:rPr>
                <w:b/>
                <w:color w:val="FF0000"/>
                <w:sz w:val="20"/>
              </w:rPr>
            </w:pPr>
            <w:r>
              <w:rPr>
                <w:b/>
                <w:color w:val="FF0000"/>
                <w:sz w:val="20"/>
              </w:rPr>
              <w:t xml:space="preserve">0</w:t>
            </w:r>
            <w:r w:rsidRPr="00A759B8">
              <w:rPr>
                <w:b/>
                <w:color w:val="FF0000"/>
                <w:sz w:val="20"/>
              </w:rPr>
              <w:t xml:space="preserve"> Fraudes</w:t>
            </w:r>
          </w:p>
          <w:p w14:paraId="166FDE8F" w14:textId="77777777" w:rsidR="0079400F" w:rsidRPr="00CE5D9F" w:rsidRDefault="0079400F" w:rsidP="009046EC">
            <w:pPr>
              <w:pStyle w:val="Sinespaciado"/>
              <w:rPr>
                <w:b/>
                <w:sz w:val="20"/>
              </w:rPr>
            </w:pPr>
            <w:r>
              <w:rPr>
                <w:b/>
                <w:sz w:val="20"/>
              </w:rPr>
              <w:t xml:space="preserve">1 Atender</w:t>
            </w:r>
          </w:p>
        </w:tc>
        <w:tc>
          <w:tcPr>
            <w:tcW w:w="2196" w:type="dxa"/>
          </w:tcPr>
          <w:p w14:paraId="5CB9CDDE" w14:textId="77777777" w:rsidR="0079400F" w:rsidRPr="00A759B8" w:rsidRDefault="0079400F" w:rsidP="009046EC">
            <w:pPr>
              <w:pStyle w:val="Sinespaciado"/>
              <w:rPr>
                <w:b/>
                <w:sz w:val="20"/>
              </w:rPr>
            </w:pPr>
            <w:r w:rsidRPr="00A759B8">
              <w:rPr>
                <w:b/>
                <w:noProof/>
                <w:lang w:eastAsia="es-CO"/>
              </w:rPr>
              <w:drawing>
                <wp:anchor distT="0" distB="0" distL="107950" distR="71755" simplePos="0" relativeHeight="251659264" behindDoc="0" locked="0" layoutInCell="1" allowOverlap="1" wp14:anchorId="647C5ECB" wp14:editId="124D8178">
                  <wp:simplePos x="0" y="0"/>
                  <wp:positionH relativeFrom="column">
                    <wp:posOffset>-13335</wp:posOffset>
                  </wp:positionH>
                  <wp:positionV relativeFrom="paragraph">
                    <wp:posOffset>635</wp:posOffset>
                  </wp:positionV>
                  <wp:extent cx="371475" cy="3619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73009-az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475" cy="361950"/>
                          </a:xfrm>
                          <a:prstGeom prst="rect">
                            <a:avLst/>
                          </a:prstGeom>
                        </pic:spPr>
                      </pic:pic>
                    </a:graphicData>
                  </a:graphic>
                  <wp14:sizeRelH relativeFrom="page">
                    <wp14:pctWidth>0</wp14:pctWidth>
                  </wp14:sizeRelH>
                  <wp14:sizeRelV relativeFrom="page">
                    <wp14:pctHeight>0</wp14:pctHeight>
                  </wp14:sizeRelV>
                </wp:anchor>
              </w:drawing>
            </w:r>
            <w:r>
              <w:rPr>
                <w:b/>
                <w:sz w:val="20"/>
              </w:rPr>
              <w:t xml:space="preserve">1 Total</w:t>
            </w:r>
          </w:p>
          <w:p w14:paraId="5F1BA725" w14:textId="77777777" w:rsidR="0079400F" w:rsidRPr="00A759B8" w:rsidRDefault="0079400F" w:rsidP="009046EC">
            <w:pPr>
              <w:pStyle w:val="Sinespaciado"/>
              <w:rPr>
                <w:b/>
                <w:color w:val="FF0000"/>
                <w:sz w:val="20"/>
              </w:rPr>
            </w:pPr>
            <w:r>
              <w:rPr>
                <w:b/>
                <w:color w:val="FF0000"/>
                <w:sz w:val="20"/>
              </w:rPr>
              <w:t xml:space="preserve">0</w:t>
            </w:r>
            <w:r w:rsidRPr="00A759B8">
              <w:rPr>
                <w:b/>
                <w:color w:val="FF0000"/>
                <w:sz w:val="20"/>
              </w:rPr>
              <w:t xml:space="preserve"> Fraudes</w:t>
            </w:r>
          </w:p>
          <w:p w14:paraId="42E82D0E" w14:textId="77777777" w:rsidR="0079400F" w:rsidRPr="00CE5D9F" w:rsidRDefault="0079400F" w:rsidP="009046EC">
            <w:pPr>
              <w:pStyle w:val="Sinespaciado"/>
              <w:rPr>
                <w:b/>
                <w:sz w:val="20"/>
              </w:rPr>
            </w:pPr>
            <w:r>
              <w:rPr>
                <w:b/>
                <w:sz w:val="20"/>
              </w:rPr>
              <w:t xml:space="preserve">1 Atender</w:t>
            </w:r>
          </w:p>
        </w:tc>
        <w:tc>
          <w:tcPr>
            <w:tcW w:w="2309" w:type="dxa"/>
          </w:tcPr>
          <w:p w14:paraId="60153A2A" w14:textId="77777777" w:rsidR="0079400F" w:rsidRPr="00A759B8" w:rsidRDefault="0079400F" w:rsidP="009046EC">
            <w:pPr>
              <w:pStyle w:val="Sinespaciado"/>
              <w:rPr>
                <w:b/>
                <w:sz w:val="20"/>
              </w:rPr>
            </w:pPr>
            <w:r w:rsidRPr="00A759B8">
              <w:rPr>
                <w:b/>
                <w:noProof/>
                <w:sz w:val="20"/>
                <w:lang w:eastAsia="es-CO"/>
              </w:rPr>
              <w:drawing>
                <wp:anchor distT="0" distB="0" distL="107950" distR="71755" simplePos="0" relativeHeight="251660288" behindDoc="0" locked="0" layoutInCell="1" allowOverlap="1" wp14:anchorId="426C8567" wp14:editId="58468BB8">
                  <wp:simplePos x="0" y="0"/>
                  <wp:positionH relativeFrom="column">
                    <wp:posOffset>-7620</wp:posOffset>
                  </wp:positionH>
                  <wp:positionV relativeFrom="paragraph">
                    <wp:posOffset>635</wp:posOffset>
                  </wp:positionV>
                  <wp:extent cx="371475" cy="41719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73009-azu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475" cy="417195"/>
                          </a:xfrm>
                          <a:prstGeom prst="rect">
                            <a:avLst/>
                          </a:prstGeom>
                        </pic:spPr>
                      </pic:pic>
                    </a:graphicData>
                  </a:graphic>
                  <wp14:sizeRelH relativeFrom="page">
                    <wp14:pctWidth>0</wp14:pctWidth>
                  </wp14:sizeRelH>
                  <wp14:sizeRelV relativeFrom="page">
                    <wp14:pctHeight>0</wp14:pctHeight>
                  </wp14:sizeRelV>
                </wp:anchor>
              </w:drawing>
            </w:r>
            <w:r>
              <w:rPr>
                <w:b/>
                <w:sz w:val="20"/>
              </w:rPr>
              <w:t xml:space="preserve">109799</w:t>
            </w:r>
            <w:r w:rsidRPr="00A759B8">
              <w:rPr>
                <w:b/>
              </w:rPr>
              <w:t xml:space="preserve"> </w:t>
            </w:r>
            <w:r>
              <w:rPr>
                <w:b/>
                <w:sz w:val="20"/>
              </w:rPr>
              <w:t>Total</w:t>
            </w:r>
          </w:p>
          <w:p w14:paraId="2965536C" w14:textId="77777777" w:rsidR="0079400F" w:rsidRPr="00A759B8" w:rsidRDefault="0079400F" w:rsidP="009046EC">
            <w:pPr>
              <w:pStyle w:val="Sinespaciado"/>
              <w:rPr>
                <w:b/>
                <w:sz w:val="20"/>
              </w:rPr>
            </w:pPr>
            <w:r>
              <w:rPr>
                <w:b/>
                <w:color w:val="FF0000"/>
                <w:sz w:val="20"/>
              </w:rPr>
              <w:t xml:space="preserve">11465</w:t>
            </w:r>
            <w:r w:rsidRPr="00A759B8">
              <w:rPr>
                <w:b/>
                <w:color w:val="FF0000"/>
                <w:sz w:val="20"/>
              </w:rPr>
              <w:t xml:space="preserve"> Fraudes</w:t>
            </w:r>
          </w:p>
          <w:p w14:paraId="2F3E1ADF" w14:textId="77777777" w:rsidR="0079400F" w:rsidRPr="00CE5D9F" w:rsidRDefault="0079400F" w:rsidP="009046EC">
            <w:pPr>
              <w:pStyle w:val="Sinespaciado"/>
              <w:rPr>
                <w:b/>
                <w:sz w:val="20"/>
              </w:rPr>
            </w:pPr>
            <w:r>
              <w:rPr>
                <w:b/>
                <w:sz w:val="20"/>
              </w:rPr>
              <w:t xml:space="preserve">98334 Atender</w:t>
            </w:r>
          </w:p>
        </w:tc>
      </w:tr>
    </w:tbl>
    <w:p w14:paraId="2A04BFD1" w14:textId="77777777" w:rsidR="0079400F" w:rsidRDefault="0079400F" w:rsidP="0079400F">
      <w:pPr>
        <w:pStyle w:val="Sinespaciado"/>
      </w:pPr>
    </w:p>
    <w:p w14:paraId="7A0AC6D8" w14:textId="5D785600" w:rsidR="006F1BC8" w:rsidRDefault="00EF139D" w:rsidP="006F1BC8">
      <w:pPr>
        <w:pStyle w:val="Ttulo3"/>
        <w:pBdr>
          <w:bottom w:val="single" w:sz="48" w:space="0" w:color="4472C4" w:themeColor="accent1"/>
        </w:pBdr>
        <w:spacing w:before="0" w:after="0"/>
        <w:rPr>
          <w:b/>
          <w:sz w:val="22"/>
        </w:rPr>
      </w:pPr>
      <w:r>
        <w:rPr>
          <w:b/>
          <w:caps w:val="0"/>
          <w:sz w:val="22"/>
        </w:rPr>
        <w:t>INVESTIGADOR Y SUGERENCIA DE RESULTADO</w:t>
      </w:r>
      <w:r w:rsidR="006F1BC8" w:rsidRPr="00237256">
        <w:rPr>
          <w:b/>
          <w:sz w:val="22"/>
        </w:rPr>
        <w:t>:</w:t>
      </w:r>
    </w:p>
    <w:p w14:paraId="677EC5DC" w14:textId="630CB706" w:rsidR="006F1BC8" w:rsidRDefault="006F1BC8" w:rsidP="006F1BC8">
      <w:pPr>
        <w:jc w:val="both"/>
        <w:rPr>
          <w:b/>
        </w:rPr>
      </w:pPr>
      <w:r>
        <w:t xml:space="preserve">Realizado por </w:t>
      </w:r>
      <w:r w:rsidR="00A715E2">
        <w:rPr>
          <w:b/>
        </w:rPr>
        <w:t xml:space="preserve">YECID NIETO HURTADO</w:t>
      </w:r>
      <w:r>
        <w:t xml:space="preserve"> con ID: </w:t>
      </w:r>
      <w:r w:rsidR="00A715E2">
        <w:rPr>
          <w:b/>
        </w:rPr>
        <w:t xml:space="preserve">CC 79876788</w:t>
      </w:r>
      <w:r>
        <w:rPr>
          <w:b/>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70AD47" w:themeFill="accent6"/>
        <w:tblLook w:val="04A0" w:firstRow="1" w:lastRow="0" w:firstColumn="1" w:lastColumn="0" w:noHBand="0" w:noVBand="1"/>
      </w:tblPr>
      <w:tblGrid>
        <w:gridCol w:w="2627"/>
      </w:tblGrid>
      <w:tr w:rsidR="00004D30" w:rsidRPr="00004D30" w14:paraId="21FBD29B" w14:textId="77777777" w:rsidTr="00004D30">
        <w:trPr>
          <w:trHeight w:val="412"/>
        </w:trPr>
        <w:tc>
          <w:tcPr>
            <w:tcW w:w="2627" w:type="dxa"/>
            <w:shd w:val="clear" w:color="auto" w:fill="70AD47" w:themeFill="accent6"/>
            <w:vAlign w:val="center"/>
          </w:tcPr>
          <w:p w14:paraId="7F740BF6" w14:textId="24AA0EBE" w:rsidR="00004D30" w:rsidRPr="00004D30" w:rsidRDefault="00004D30" w:rsidP="00004D30">
            <w:pPr>
              <w:rPr>
                <w:b/>
                <w:color w:val="FFFFFF" w:themeColor="background1"/>
              </w:rPr>
            </w:pPr>
            <w:r w:rsidRPr="00004D30">
              <w:rPr>
                <w:b/>
                <w:color w:val="FFFFFF" w:themeColor="background1"/>
              </w:rPr>
              <w:t>SE SUGIERE: ATENDER</w:t>
            </w:r>
          </w:p>
        </w:tc>
      </w:tr>
    </w:tbl>
    <w:p w14:paraId="72F11210" w14:textId="77777777" w:rsidR="00004D30" w:rsidRDefault="00004D30" w:rsidP="00004D30">
      <w:pPr>
        <w:pStyle w:val="Sinespaciado"/>
      </w:pPr>
    </w:p>
    <w:p w14:paraId="69DABCD4" w14:textId="77777777" w:rsidR="00004D30" w:rsidRDefault="00004D30" w:rsidP="00004D30">
      <w:pPr>
        <w:pStyle w:val="Sinespaciado"/>
      </w:pPr>
      <w:r>
        <w:t>Cordialmente,</w:t>
      </w:r>
    </w:p>
    <w:p w14:paraId="12282D92" w14:textId="77777777" w:rsidR="000F219F" w:rsidRDefault="000F219F" w:rsidP="00004D30">
      <w:pPr>
        <w:pStyle w:val="Sinespaciado"/>
      </w:pPr>
    </w:p>
    <w:tbl>
      <w:tblPr>
        <w:tblStyle w:val="Tablaconcuadrcula"/>
        <w:tblW w:w="0" w:type="auto"/>
        <w:tblLook w:val="04A0" w:firstRow="1" w:lastRow="0" w:firstColumn="1" w:lastColumn="0" w:noHBand="0" w:noVBand="1"/>
      </w:tblPr>
      <w:tblGrid>
        <w:gridCol w:w="4414"/>
        <w:gridCol w:w="4414"/>
      </w:tblGrid>
      <w:tr w:rsidR="000F219F" w14:paraId="49C37342" w14:textId="77777777" w:rsidTr="00A94A4C">
        <w:tc>
          <w:tcPr>
            <w:tcW w:w="4414" w:type="dxa"/>
            <w:tcBorders>
              <w:top w:val="nil"/>
              <w:left w:val="nil"/>
              <w:bottom w:val="nil"/>
              <w:right w:val="nil"/>
            </w:tcBorders>
          </w:tcPr>
          <w:p w14:paraId="7D81EEA2" w14:textId="77777777" w:rsidR="000F219F" w:rsidRPr="000F219F" w:rsidRDefault="000F219F" w:rsidP="00A94A4C">
            <w:pPr>
              <w:pStyle w:val="Sinespaciado"/>
              <w:jc w:val="center"/>
              <w:rPr>
                <w:sz w:val="20"/>
              </w:rPr>
            </w:pPr>
            <w:r w:rsidRPr="000F219F">
              <w:rPr>
                <w:noProof/>
                <w:sz w:val="20"/>
                <w:lang w:eastAsia="es-CO"/>
              </w:rPr>
              <w:drawing>
                <wp:inline distT="0" distB="0" distL="0" distR="0" wp14:anchorId="6A2981D1" wp14:editId="50563163">
                  <wp:extent cx="1330325" cy="333375"/>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MA DIGITAL.jpg"/>
                          <pic:cNvPicPr/>
                        </pic:nvPicPr>
                        <pic:blipFill rotWithShape="1">
                          <a:blip r:embed="rId13" cstate="print">
                            <a:extLst>
                              <a:ext uri="{28A0092B-C50C-407E-A947-70E740481C1C}">
                                <a14:useLocalDpi xmlns:a14="http://schemas.microsoft.com/office/drawing/2010/main" val="0"/>
                              </a:ext>
                            </a:extLst>
                          </a:blip>
                          <a:srcRect t="27121"/>
                          <a:stretch/>
                        </pic:blipFill>
                        <pic:spPr bwMode="auto">
                          <a:xfrm>
                            <a:off x="0" y="0"/>
                            <a:ext cx="1410174" cy="353385"/>
                          </a:xfrm>
                          <a:prstGeom prst="rect">
                            <a:avLst/>
                          </a:prstGeom>
                          <a:ln>
                            <a:noFill/>
                          </a:ln>
                          <a:extLst>
                            <a:ext uri="{53640926-AAD7-44D8-BBD7-CCE9431645EC}">
                              <a14:shadowObscured xmlns:a14="http://schemas.microsoft.com/office/drawing/2010/main"/>
                            </a:ext>
                          </a:extLst>
                        </pic:spPr>
                      </pic:pic>
                    </a:graphicData>
                  </a:graphic>
                </wp:inline>
              </w:drawing>
            </w:r>
          </w:p>
          <w:p w14:paraId="72DF6382" w14:textId="77777777" w:rsidR="00B82053" w:rsidRDefault="00B82053" w:rsidP="00A94A4C">
            <w:pPr>
              <w:pStyle w:val="Sinespaciado"/>
              <w:jc w:val="center"/>
              <w:rPr>
                <w:b/>
                <w:i/>
                <w:sz w:val="20"/>
              </w:rPr>
            </w:pPr>
          </w:p>
          <w:p w14:paraId="7CACBFF9" w14:textId="4C4199FE" w:rsidR="000F219F" w:rsidRPr="000F219F" w:rsidRDefault="00B82053" w:rsidP="00A94A4C">
            <w:pPr>
              <w:pStyle w:val="Sinespaciado"/>
              <w:jc w:val="center"/>
              <w:rPr>
                <w:b/>
                <w:i/>
                <w:sz w:val="20"/>
              </w:rPr>
            </w:pPr>
            <w:r>
              <w:rPr>
                <w:b/>
                <w:i/>
                <w:sz w:val="20"/>
              </w:rPr>
              <w:t>JOSÉ MIGUEL QUIJANO R</w:t>
            </w:r>
            <w:r w:rsidR="000F219F" w:rsidRPr="000F219F">
              <w:rPr>
                <w:b/>
                <w:i/>
                <w:sz w:val="20"/>
              </w:rPr>
              <w:t>U</w:t>
            </w:r>
            <w:r>
              <w:rPr>
                <w:b/>
                <w:i/>
                <w:sz w:val="20"/>
              </w:rPr>
              <w:t>I</w:t>
            </w:r>
            <w:r w:rsidR="000F219F" w:rsidRPr="000F219F">
              <w:rPr>
                <w:b/>
                <w:i/>
                <w:sz w:val="20"/>
              </w:rPr>
              <w:t>Z</w:t>
            </w:r>
          </w:p>
          <w:p w14:paraId="0A4DAEDE" w14:textId="1520EA20" w:rsidR="000F219F" w:rsidRPr="000F219F" w:rsidRDefault="000F219F" w:rsidP="00A94A4C">
            <w:pPr>
              <w:pStyle w:val="Sinespaciado"/>
              <w:jc w:val="center"/>
              <w:rPr>
                <w:b/>
                <w:sz w:val="20"/>
              </w:rPr>
            </w:pPr>
            <w:r w:rsidRPr="000F219F">
              <w:rPr>
                <w:b/>
                <w:i/>
                <w:sz w:val="20"/>
              </w:rPr>
              <w:t>GERENTE</w:t>
            </w:r>
            <w:r w:rsidR="006B647D">
              <w:rPr>
                <w:b/>
                <w:i/>
                <w:sz w:val="20"/>
              </w:rPr>
              <w:t xml:space="preserve"> </w:t>
            </w:r>
            <w:r w:rsidR="00F31B8C">
              <w:rPr>
                <w:b/>
                <w:i/>
                <w:sz w:val="20"/>
              </w:rPr>
              <w:t>OPERATIVO</w:t>
            </w:r>
          </w:p>
        </w:tc>
        <w:tc>
          <w:tcPr>
            <w:tcW w:w="4414" w:type="dxa"/>
            <w:tcBorders>
              <w:top w:val="nil"/>
              <w:left w:val="nil"/>
              <w:bottom w:val="nil"/>
              <w:right w:val="nil"/>
            </w:tcBorders>
          </w:tcPr>
          <w:p w14:paraId="613A346B" w14:textId="77777777" w:rsidR="000F219F" w:rsidRPr="000F219F" w:rsidRDefault="000F219F" w:rsidP="00A94A4C">
            <w:pPr>
              <w:pStyle w:val="Sinespaciado"/>
              <w:jc w:val="center"/>
              <w:rPr>
                <w:sz w:val="20"/>
              </w:rPr>
            </w:pPr>
            <w:r w:rsidRPr="000F219F">
              <w:rPr>
                <w:noProof/>
                <w:sz w:val="20"/>
                <w:lang w:eastAsia="es-CO"/>
              </w:rPr>
              <w:drawing>
                <wp:inline distT="0" distB="0" distL="0" distR="0" wp14:anchorId="496A9658" wp14:editId="55212042">
                  <wp:extent cx="1371600" cy="495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MA DIGITAL.jpg"/>
                          <pic:cNvPicPr/>
                        </pic:nvPicPr>
                        <pic:blipFill rotWithShape="1">
                          <a:blip r:embed="rId14" cstate="print">
                            <a:extLst>
                              <a:ext uri="{28A0092B-C50C-407E-A947-70E740481C1C}">
                                <a14:useLocalDpi xmlns:a14="http://schemas.microsoft.com/office/drawing/2010/main" val="0"/>
                              </a:ext>
                            </a:extLst>
                          </a:blip>
                          <a:srcRect b="15292"/>
                          <a:stretch/>
                        </pic:blipFill>
                        <pic:spPr bwMode="auto">
                          <a:xfrm>
                            <a:off x="0" y="0"/>
                            <a:ext cx="1395861" cy="504061"/>
                          </a:xfrm>
                          <a:prstGeom prst="rect">
                            <a:avLst/>
                          </a:prstGeom>
                          <a:ln>
                            <a:noFill/>
                          </a:ln>
                          <a:extLst>
                            <a:ext uri="{53640926-AAD7-44D8-BBD7-CCE9431645EC}">
                              <a14:shadowObscured xmlns:a14="http://schemas.microsoft.com/office/drawing/2010/main"/>
                            </a:ext>
                          </a:extLst>
                        </pic:spPr>
                      </pic:pic>
                    </a:graphicData>
                  </a:graphic>
                </wp:inline>
              </w:drawing>
            </w:r>
          </w:p>
          <w:p w14:paraId="10F9C870" w14:textId="2E797659" w:rsidR="000F219F" w:rsidRPr="000F219F" w:rsidRDefault="00B82053" w:rsidP="00A94A4C">
            <w:pPr>
              <w:pStyle w:val="Sinespaciado"/>
              <w:jc w:val="center"/>
              <w:rPr>
                <w:b/>
                <w:i/>
                <w:sz w:val="20"/>
              </w:rPr>
            </w:pPr>
            <w:r>
              <w:rPr>
                <w:b/>
                <w:i/>
                <w:sz w:val="20"/>
              </w:rPr>
              <w:t>HERNANDO ARTURO QUIJANO R</w:t>
            </w:r>
            <w:r w:rsidR="000F219F" w:rsidRPr="000F219F">
              <w:rPr>
                <w:b/>
                <w:i/>
                <w:sz w:val="20"/>
              </w:rPr>
              <w:t>U</w:t>
            </w:r>
            <w:r>
              <w:rPr>
                <w:b/>
                <w:i/>
                <w:sz w:val="20"/>
              </w:rPr>
              <w:t>I</w:t>
            </w:r>
            <w:r w:rsidR="000F219F" w:rsidRPr="000F219F">
              <w:rPr>
                <w:b/>
                <w:i/>
                <w:sz w:val="20"/>
              </w:rPr>
              <w:t>Z</w:t>
            </w:r>
          </w:p>
          <w:p w14:paraId="61E81464" w14:textId="77777777" w:rsidR="000F219F" w:rsidRDefault="000F219F" w:rsidP="00A94A4C">
            <w:pPr>
              <w:pStyle w:val="Sinespaciado"/>
              <w:jc w:val="center"/>
              <w:rPr>
                <w:b/>
                <w:i/>
                <w:sz w:val="20"/>
              </w:rPr>
            </w:pPr>
            <w:r w:rsidRPr="000F219F">
              <w:rPr>
                <w:b/>
                <w:i/>
                <w:sz w:val="20"/>
              </w:rPr>
              <w:t>REPRESENTANTE LEGAL</w:t>
            </w:r>
          </w:p>
          <w:p w14:paraId="598B22D0" w14:textId="77777777" w:rsidR="00D2110D" w:rsidRPr="000F219F" w:rsidRDefault="00D2110D" w:rsidP="00A94A4C">
            <w:pPr>
              <w:pStyle w:val="Sinespaciado"/>
              <w:jc w:val="center"/>
              <w:rPr>
                <w:b/>
                <w:sz w:val="20"/>
              </w:rPr>
            </w:pPr>
          </w:p>
        </w:tc>
      </w:tr>
    </w:tbl>
    <w:p w14:paraId="2228B0DC" w14:textId="77777777" w:rsidR="00450296" w:rsidRDefault="00450296" w:rsidP="00991A77">
      <w:pPr>
        <w:pStyle w:val="Sinespaciado"/>
      </w:pPr>
    </w:p>
    <w:p>
      <w:r>
        <w:br w:type="page"/>
      </w:r>
    </w:p>
    <w:p>
      <w:pPr>
        <w:rPr>
          <w:b w:val="on"/>
          <w:bCs w:val="on"/>
        </w:rPr>
      </w:pPr>
      <w:r>
        <w:rPr>
          <w:b w:val="on"/>
          <w:bCs w:val="on"/>
        </w:rPr>
        <w:t xml:space="preserve">PUNTOS DE REFERENCIA LUGAR DE LOS HECHOS:</w:t>
      </w:r>
    </w:p>
    <w:p>
      <w:pPr>
        <w:jc w:val="center"/>
      </w:pPr>
      <w:r>
        <w:rPr>
          <w:noProof/>
        </w:rPr>
        <w:drawing>
          <wp:inline distT="0" distB="0" distL="0" distR="0">
            <wp:extent cx="4762500" cy="3810000"/>
            <wp:effectExtent l="0" t="0" r="0" b="0"/>
            <wp:docPr id="481593914" name="Picture 1" descr="../../../data/multimedia/MS05OTMxMjczMzc3NDg1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MS05OTMxMjczMzc3NDg1OA==.jpeg"/>
                    <pic:cNvPicPr/>
                  </pic:nvPicPr>
                  <pic:blipFill>
                    <a:blip r:embed="rId80919895" cstate="print"/>
                    <a:stretch>
                      <a:fillRect/>
                    </a:stretch>
                  </pic:blipFill>
                  <pic:spPr>
                    <a:xfrm>
                      <a:off x="0" y="0"/>
                      <a:ext cx="4762500" cy="3810000"/>
                    </a:xfrm>
                    <a:prstGeom prst="rect">
                      <a:avLst/>
                    </a:prstGeom>
                  </pic:spPr>
                </pic:pic>
              </a:graphicData>
            </a:graphic>
          </wp:inline>
        </w:drawing>
      </w:r>
    </w:p>
    <w:p>
      <w:r>
        <w:br w:type="page"/>
      </w:r>
    </w:p>
    <w:p>
      <w:pPr>
        <w:rPr>
          <w:b w:val="on"/>
          <w:bCs w:val="on"/>
        </w:rPr>
      </w:pPr>
      <w:r>
        <w:rPr>
          <w:b w:val="on"/>
          <w:bCs w:val="on"/>
        </w:rPr>
        <w:t xml:space="preserve">REGISTRO TELÉFONICO:</w:t>
      </w:r>
    </w:p>
    <w:p>
      <w:pPr>
        <w:jc w:val="center"/>
      </w:pPr>
      <w:r>
        <w:rPr>
          <w:noProof/>
        </w:rPr>
        <w:drawing>
          <wp:inline distT="0" distB="0" distL="0" distR="0">
            <wp:extent cx="3810000" cy="3048000"/>
            <wp:effectExtent l="0" t="0" r="0" b="0"/>
            <wp:docPr id="849727740" name="Picture 1" descr="../../../data/multimedia/Ny05OTMxMjE2MDYyMjg1M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Ny05OTMxMjE2MDYyMjg1MDQ=.jpeg"/>
                    <pic:cNvPicPr/>
                  </pic:nvPicPr>
                  <pic:blipFill>
                    <a:blip r:embed="rId80919896" cstate="print"/>
                    <a:stretch>
                      <a:fillRect/>
                    </a:stretch>
                  </pic:blipFill>
                  <pic:spPr>
                    <a:xfrm>
                      <a:off x="0" y="0"/>
                      <a:ext cx="3810000" cy="3048000"/>
                    </a:xfrm>
                    <a:prstGeom prst="rect">
                      <a:avLst/>
                    </a:prstGeom>
                  </pic:spPr>
                </pic:pic>
              </a:graphicData>
            </a:graphic>
          </wp:inline>
        </w:drawing>
      </w:r>
    </w:p>
    <w:p>
      <w:pPr>
        <w:jc w:val="center"/>
      </w:pPr>
      <w:r>
        <w:rPr>
          <w:noProof/>
        </w:rPr>
        <w:drawing>
          <wp:inline distT="0" distB="0" distL="0" distR="0">
            <wp:extent cx="3810000" cy="3048000"/>
            <wp:effectExtent l="0" t="0" r="0" b="0"/>
            <wp:docPr id="972183849" name="Picture 1" descr="../../../data/multimedia/Ny05OTMxMjYxMTE5NjY5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Ny05OTMxMjYxMTE5NjY5NA==.jpeg"/>
                    <pic:cNvPicPr/>
                  </pic:nvPicPr>
                  <pic:blipFill>
                    <a:blip r:embed="rId80919897" cstate="print"/>
                    <a:stretch>
                      <a:fillRect/>
                    </a:stretch>
                  </pic:blipFill>
                  <pic:spPr>
                    <a:xfrm>
                      <a:off x="0" y="0"/>
                      <a:ext cx="3810000" cy="3048000"/>
                    </a:xfrm>
                    <a:prstGeom prst="rect">
                      <a:avLst/>
                    </a:prstGeom>
                  </pic:spPr>
                </pic:pic>
              </a:graphicData>
            </a:graphic>
          </wp:inline>
        </w:drawing>
      </w:r>
    </w:p>
    <w:p>
      <w:r>
        <w:br w:type="page"/>
      </w:r>
    </w:p>
    <w:p>
      <w:pPr>
        <w:rPr>
          <w:b w:val="on"/>
          <w:bCs w:val="on"/>
        </w:rPr>
      </w:pPr>
      <w:r>
        <w:rPr>
          <w:b w:val="on"/>
          <w:bCs w:val="on"/>
        </w:rPr>
        <w:t xml:space="preserve">LUGAR DE RESIDENCIA:</w:t>
      </w:r>
    </w:p>
    <w:p>
      <w:pPr>
        <w:jc w:val="center"/>
      </w:pPr>
      <w:r>
        <w:rPr>
          <w:noProof/>
        </w:rPr>
        <w:drawing>
          <wp:inline distT="0" distB="0" distL="0" distR="0">
            <wp:extent cx="4762500" cy="3810000"/>
            <wp:effectExtent l="0" t="0" r="0" b="0"/>
            <wp:docPr id="2584175" name="Picture 1" descr="../../../data/multimedia/OC05OTMxMjI3MDM1NzMz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OC05OTMxMjI3MDM1NzMzNw==.jpeg"/>
                    <pic:cNvPicPr/>
                  </pic:nvPicPr>
                  <pic:blipFill>
                    <a:blip r:embed="rId80919898" cstate="print"/>
                    <a:stretch>
                      <a:fillRect/>
                    </a:stretch>
                  </pic:blipFill>
                  <pic:spPr>
                    <a:xfrm>
                      <a:off x="0" y="0"/>
                      <a:ext cx="4762500" cy="3810000"/>
                    </a:xfrm>
                    <a:prstGeom prst="rect">
                      <a:avLst/>
                    </a:prstGeom>
                  </pic:spPr>
                </pic:pic>
              </a:graphicData>
            </a:graphic>
          </wp:inline>
        </w:drawing>
      </w:r>
    </w:p>
    <w:p>
      <w:r>
        <w:br w:type="page"/>
      </w:r>
    </w:p>
    <w:p>
      <w:pPr>
        <w:rPr>
          <w:b w:val="on"/>
          <w:bCs w:val="on"/>
        </w:rPr>
      </w:pPr>
      <w:r>
        <w:rPr>
          <w:b w:val="on"/>
          <w:bCs w:val="on"/>
        </w:rPr>
        <w:t xml:space="preserve">REGISTRO RUNT:</w:t>
      </w:r>
    </w:p>
    <w:p>
      <w:pPr>
        <w:jc w:val="center"/>
      </w:pPr>
      <w:r>
        <w:rPr>
          <w:noProof/>
        </w:rPr>
        <w:drawing>
          <wp:inline distT="0" distB="0" distL="0" distR="0">
            <wp:extent cx="4762500" cy="3619500"/>
            <wp:effectExtent l="0" t="0" r="0" b="0"/>
            <wp:docPr id="779130149" name="Picture 1" descr="../../../data/multimedia/NC05OTMxMjEyNjE3NTE3M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NC05OTMxMjEyNjE3NTE3Mzg=.png"/>
                    <pic:cNvPicPr/>
                  </pic:nvPicPr>
                  <pic:blipFill>
                    <a:blip r:embed="rId80919899" cstate="print"/>
                    <a:stretch>
                      <a:fillRect/>
                    </a:stretch>
                  </pic:blipFill>
                  <pic:spPr>
                    <a:xfrm>
                      <a:off x="0" y="0"/>
                      <a:ext cx="4762500" cy="3619500"/>
                    </a:xfrm>
                    <a:prstGeom prst="rect">
                      <a:avLst/>
                    </a:prstGeom>
                  </pic:spPr>
                </pic:pic>
              </a:graphicData>
            </a:graphic>
          </wp:inline>
        </w:drawing>
      </w:r>
    </w:p>
    <w:p>
      <w:pPr>
        <w:jc w:val="center"/>
      </w:pPr>
      <w:r>
        <w:rPr>
          <w:noProof/>
        </w:rPr>
        <w:drawing>
          <wp:inline distT="0" distB="0" distL="0" distR="0">
            <wp:extent cx="4762500" cy="3619500"/>
            <wp:effectExtent l="0" t="0" r="0" b="0"/>
            <wp:docPr id="383951595" name="Picture 1" descr="../../../data/multimedia/NC05OTMxMjk3MTI0NzU1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NC05OTMxMjk3MTI0NzU1MQ==.png"/>
                    <pic:cNvPicPr/>
                  </pic:nvPicPr>
                  <pic:blipFill>
                    <a:blip r:embed="rId80919900" cstate="print"/>
                    <a:stretch>
                      <a:fillRect/>
                    </a:stretch>
                  </pic:blipFill>
                  <pic:spPr>
                    <a:xfrm>
                      <a:off x="0" y="0"/>
                      <a:ext cx="4762500" cy="3619500"/>
                    </a:xfrm>
                    <a:prstGeom prst="rect">
                      <a:avLst/>
                    </a:prstGeom>
                  </pic:spPr>
                </pic:pic>
              </a:graphicData>
            </a:graphic>
          </wp:inline>
        </w:drawing>
      </w:r>
    </w:p>
    <w:p>
      <w:r>
        <w:br w:type="page"/>
      </w:r>
    </w:p>
    <w:p>
      <w:pPr>
        <w:rPr>
          <w:b w:val="on"/>
          <w:bCs w:val="on"/>
        </w:rPr>
      </w:pPr>
      <w:r>
        <w:rPr>
          <w:b w:val="on"/>
          <w:bCs w:val="on"/>
        </w:rPr>
        <w:t xml:space="preserve">AFILIACIÓN AL SISTEMA DE SEGURIDAD SOCIAL:</w:t>
      </w:r>
    </w:p>
    <w:p>
      <w:pPr>
        <w:jc w:val="center"/>
      </w:pPr>
      <w:r>
        <w:rPr>
          <w:noProof/>
        </w:rPr>
        <w:drawing>
          <wp:inline distT="0" distB="0" distL="0" distR="0">
            <wp:extent cx="4762500" cy="3810000"/>
            <wp:effectExtent l="0" t="0" r="0" b="0"/>
            <wp:docPr id="671013180" name="Picture 1" descr="../../../data/multimedia/NS05OTMxMjE2MjkzNjI1M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ultimedia/NS05OTMxMjE2MjkzNjI1MjI=.png"/>
                    <pic:cNvPicPr/>
                  </pic:nvPicPr>
                  <pic:blipFill>
                    <a:blip r:embed="rId80919901" cstate="print"/>
                    <a:stretch>
                      <a:fillRect/>
                    </a:stretch>
                  </pic:blipFill>
                  <pic:spPr>
                    <a:xfrm>
                      <a:off x="0" y="0"/>
                      <a:ext cx="4762500" cy="3810000"/>
                    </a:xfrm>
                    <a:prstGeom prst="rect">
                      <a:avLst/>
                    </a:prstGeom>
                  </pic:spPr>
                </pic:pic>
              </a:graphicData>
            </a:graphic>
          </wp:inline>
        </w:drawing>
      </w:r>
    </w:p>
    <w:p>
      <w:pPr>
        <w:rPr/>
      </w:pPr>
      <w:r>
        <w:rPr/>
        <w:t xml:space="preserve"/>
      </w:r>
    </w:p>
    <w:sectPr xmlns:w="http://schemas.openxmlformats.org/wordprocessingml/2006/main" xmlns:r="http://schemas.openxmlformats.org/officeDocument/2006/relationships" w:rsidR="006206DD" w:rsidRPr="006206DD" w:rsidSect="005335C2">
      <w:headerReference w:type="even" r:id="rId15"/>
      <w:headerReference w:type="default" r:id="rId16"/>
      <w:footerReference w:type="default" r:id="rId17"/>
      <w:headerReference w:type="first" r:id="rId18"/>
      <w:footerReference w:type="first" r:id="rId19"/>
      <w:pgSz w:w="12240" w:h="15840"/>
      <w:pgMar w:top="1417" w:right="1701" w:bottom="1417" w:left="1701" w:header="708" w:footer="283" w:gutter="0"/>
      <w:cols w:space="708"/>
      <w:titlePg/>
      <w:docGrid w:linePitch="360"/>
    </w:sectPr>
  </w:body>
</w:document>
</file>

<file path=word/comments.xml><?xml version="1.0" encoding="utf-8"?>
<w:comment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comments>
</file>

<file path=word/commentsExtended.xml><?xml version="1.0" encoding="utf-8"?>
<w15:comments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DAF31" w14:textId="77777777" w:rsidR="00710490" w:rsidRDefault="00710490" w:rsidP="00120300">
      <w:pPr>
        <w:spacing w:after="0" w:line="240" w:lineRule="auto"/>
      </w:pPr>
      <w:r>
        <w:separator/>
      </w:r>
    </w:p>
  </w:endnote>
  <w:endnote w:type="continuationSeparator" w:id="0">
    <w:p w14:paraId="48469D63" w14:textId="77777777" w:rsidR="00710490" w:rsidRDefault="00710490" w:rsidP="00120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Condensed">
    <w:altName w:val="Lucida Fax"/>
    <w:panose1 w:val="020606030504050201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FA942" w14:textId="77777777" w:rsidR="00085049" w:rsidRDefault="00203364">
    <w:pPr>
      <w:pStyle w:val="Piedepgina"/>
      <w:rPr>
        <w:noProof/>
        <w:lang w:eastAsia="es-CO"/>
      </w:rPr>
    </w:pPr>
    <w:r>
      <w:rPr>
        <w:noProof/>
        <w:lang w:eastAsia="es-CO"/>
      </w:rPr>
      <w:drawing>
        <wp:anchor distT="0" distB="0" distL="114300" distR="114300" simplePos="0" relativeHeight="251658752" behindDoc="0" locked="0" layoutInCell="1" allowOverlap="1" wp14:anchorId="02350980" wp14:editId="09236408">
          <wp:simplePos x="0" y="0"/>
          <wp:positionH relativeFrom="column">
            <wp:posOffset>5715</wp:posOffset>
          </wp:positionH>
          <wp:positionV relativeFrom="paragraph">
            <wp:posOffset>-459105</wp:posOffset>
          </wp:positionV>
          <wp:extent cx="5610225" cy="65214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iePagina.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610225"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5A920" w14:textId="77777777" w:rsidR="005335C2" w:rsidRDefault="005335C2">
    <w:pPr>
      <w:pStyle w:val="Piedepgina"/>
    </w:pPr>
    <w:r>
      <w:rPr>
        <w:noProof/>
        <w:lang w:eastAsia="es-CO"/>
      </w:rPr>
      <w:drawing>
        <wp:anchor distT="0" distB="0" distL="114300" distR="114300" simplePos="0" relativeHeight="251657728" behindDoc="0" locked="0" layoutInCell="1" allowOverlap="1" wp14:anchorId="728ED60F" wp14:editId="36F36139">
          <wp:simplePos x="0" y="0"/>
          <wp:positionH relativeFrom="column">
            <wp:posOffset>-156210</wp:posOffset>
          </wp:positionH>
          <wp:positionV relativeFrom="paragraph">
            <wp:posOffset>-487680</wp:posOffset>
          </wp:positionV>
          <wp:extent cx="5915025" cy="66929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iePagina.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915025" cy="66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5239" w14:textId="77777777" w:rsidR="00710490" w:rsidRDefault="00710490" w:rsidP="00120300">
      <w:pPr>
        <w:spacing w:after="0" w:line="240" w:lineRule="auto"/>
      </w:pPr>
      <w:r>
        <w:separator/>
      </w:r>
    </w:p>
  </w:footnote>
  <w:footnote w:type="continuationSeparator" w:id="0">
    <w:p w14:paraId="223F4EA2" w14:textId="77777777" w:rsidR="00710490" w:rsidRDefault="00710490" w:rsidP="00120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2C640" w14:textId="3085B3D5" w:rsidR="007E5E4F" w:rsidRDefault="00710490">
    <w:pPr>
      <w:pStyle w:val="Encabezado"/>
    </w:pPr>
    <w:r>
      <w:rPr>
        <w:noProof/>
        <w:lang w:eastAsia="es-CO"/>
      </w:rPr>
      <w:pict w14:anchorId="56ACCF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445.05pt;height:536.9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8C8F5" w14:textId="639964FD" w:rsidR="002528A2" w:rsidRDefault="009A1284">
    <w:pPr>
      <w:pStyle w:val="Encabezado"/>
      <w:rPr>
        <w:noProof/>
      </w:rPr>
    </w:pPr>
    <w:r>
      <w:rPr>
        <w:noProof/>
        <w:lang w:eastAsia="es-CO"/>
      </w:rPr>
      <w:drawing>
        <wp:anchor distT="0" distB="0" distL="114300" distR="114300" simplePos="0" relativeHeight="251655680" behindDoc="0" locked="0" layoutInCell="1" allowOverlap="1" wp14:anchorId="79A5B66C" wp14:editId="4C0C4DC1">
          <wp:simplePos x="0" y="0"/>
          <wp:positionH relativeFrom="margin">
            <wp:posOffset>-432435</wp:posOffset>
          </wp:positionH>
          <wp:positionV relativeFrom="paragraph">
            <wp:posOffset>-312420</wp:posOffset>
          </wp:positionV>
          <wp:extent cx="2694940" cy="762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abecera.png"/>
                  <pic:cNvPicPr/>
                </pic:nvPicPr>
                <pic:blipFill rotWithShape="1">
                  <a:blip r:embed="rId1">
                    <a:extLst>
                      <a:ext uri="{28A0092B-C50C-407E-A947-70E740481C1C}">
                        <a14:useLocalDpi xmlns:a14="http://schemas.microsoft.com/office/drawing/2010/main" val="0"/>
                      </a:ext>
                    </a:extLst>
                  </a:blip>
                  <a:srcRect t="1875" b="4376"/>
                  <a:stretch/>
                </pic:blipFill>
                <pic:spPr bwMode="auto">
                  <a:xfrm>
                    <a:off x="0" y="0"/>
                    <a:ext cx="269494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0AB1E" w14:textId="2A3CEF6F" w:rsidR="009A6650" w:rsidRDefault="009A665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77DA6" w14:textId="12A3C9E9" w:rsidR="002528A2" w:rsidRDefault="002528A2">
    <w:pPr>
      <w:pStyle w:val="Encabezado"/>
    </w:pPr>
    <w:r>
      <w:rPr>
        <w:noProof/>
        <w:lang w:eastAsia="es-CO"/>
      </w:rPr>
      <w:drawing>
        <wp:anchor distT="0" distB="0" distL="114300" distR="114300" simplePos="0" relativeHeight="251656704" behindDoc="0" locked="0" layoutInCell="1" allowOverlap="1" wp14:anchorId="0F42BA18" wp14:editId="67445CCA">
          <wp:simplePos x="0" y="0"/>
          <wp:positionH relativeFrom="margin">
            <wp:posOffset>-493395</wp:posOffset>
          </wp:positionH>
          <wp:positionV relativeFrom="paragraph">
            <wp:posOffset>-236220</wp:posOffset>
          </wp:positionV>
          <wp:extent cx="6416040" cy="175260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abecera.png"/>
                  <pic:cNvPicPr/>
                </pic:nvPicPr>
                <pic:blipFill rotWithShape="1">
                  <a:blip r:embed="rId1">
                    <a:extLst>
                      <a:ext uri="{28A0092B-C50C-407E-A947-70E740481C1C}">
                        <a14:useLocalDpi xmlns:a14="http://schemas.microsoft.com/office/drawing/2010/main" val="0"/>
                      </a:ext>
                    </a:extLst>
                  </a:blip>
                  <a:srcRect t="3150" b="3543"/>
                  <a:stretch/>
                </pic:blipFill>
                <pic:spPr bwMode="auto">
                  <a:xfrm>
                    <a:off x="0" y="0"/>
                    <a:ext cx="641604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24390">
    <w:multiLevelType w:val="hybridMultilevel"/>
    <w:lvl w:ilvl="0" w:tplc="46630059">
      <w:start w:val="1"/>
      <w:numFmt w:val="decimal"/>
      <w:lvlText w:val="%1."/>
      <w:lvlJc w:val="left"/>
      <w:pPr>
        <w:ind w:left="720" w:hanging="360"/>
      </w:pPr>
    </w:lvl>
    <w:lvl w:ilvl="1" w:tplc="46630059" w:tentative="1">
      <w:start w:val="1"/>
      <w:numFmt w:val="lowerLetter"/>
      <w:lvlText w:val="%2."/>
      <w:lvlJc w:val="left"/>
      <w:pPr>
        <w:ind w:left="1440" w:hanging="360"/>
      </w:pPr>
    </w:lvl>
    <w:lvl w:ilvl="2" w:tplc="46630059" w:tentative="1">
      <w:start w:val="1"/>
      <w:numFmt w:val="lowerRoman"/>
      <w:lvlText w:val="%3."/>
      <w:lvlJc w:val="right"/>
      <w:pPr>
        <w:ind w:left="2160" w:hanging="180"/>
      </w:pPr>
    </w:lvl>
    <w:lvl w:ilvl="3" w:tplc="46630059" w:tentative="1">
      <w:start w:val="1"/>
      <w:numFmt w:val="decimal"/>
      <w:lvlText w:val="%4."/>
      <w:lvlJc w:val="left"/>
      <w:pPr>
        <w:ind w:left="2880" w:hanging="360"/>
      </w:pPr>
    </w:lvl>
    <w:lvl w:ilvl="4" w:tplc="46630059" w:tentative="1">
      <w:start w:val="1"/>
      <w:numFmt w:val="lowerLetter"/>
      <w:lvlText w:val="%5."/>
      <w:lvlJc w:val="left"/>
      <w:pPr>
        <w:ind w:left="3600" w:hanging="360"/>
      </w:pPr>
    </w:lvl>
    <w:lvl w:ilvl="5" w:tplc="46630059" w:tentative="1">
      <w:start w:val="1"/>
      <w:numFmt w:val="lowerRoman"/>
      <w:lvlText w:val="%6."/>
      <w:lvlJc w:val="right"/>
      <w:pPr>
        <w:ind w:left="4320" w:hanging="180"/>
      </w:pPr>
    </w:lvl>
    <w:lvl w:ilvl="6" w:tplc="46630059" w:tentative="1">
      <w:start w:val="1"/>
      <w:numFmt w:val="decimal"/>
      <w:lvlText w:val="%7."/>
      <w:lvlJc w:val="left"/>
      <w:pPr>
        <w:ind w:left="5040" w:hanging="360"/>
      </w:pPr>
    </w:lvl>
    <w:lvl w:ilvl="7" w:tplc="46630059" w:tentative="1">
      <w:start w:val="1"/>
      <w:numFmt w:val="lowerLetter"/>
      <w:lvlText w:val="%8."/>
      <w:lvlJc w:val="left"/>
      <w:pPr>
        <w:ind w:left="5760" w:hanging="360"/>
      </w:pPr>
    </w:lvl>
    <w:lvl w:ilvl="8" w:tplc="46630059" w:tentative="1">
      <w:start w:val="1"/>
      <w:numFmt w:val="lowerRoman"/>
      <w:lvlText w:val="%9."/>
      <w:lvlJc w:val="right"/>
      <w:pPr>
        <w:ind w:left="6480" w:hanging="180"/>
      </w:pPr>
    </w:lvl>
  </w:abstractNum>
  <w:abstractNum w:abstractNumId="24389">
    <w:multiLevelType w:val="hybridMultilevel"/>
    <w:lvl w:ilvl="0" w:tplc="89946333">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0" w15:restartNumberingAfterBreak="0">
    <w:nsid w:val="01070D31"/>
    <w:multiLevelType w:val="hybridMultilevel"/>
    <w:tmpl w:val="190A1432"/>
    <w:lvl w:ilvl="0" w:tplc="74F65B62">
      <w:start w:val="35"/>
      <w:numFmt w:val="bullet"/>
      <w:lvlText w:val="-"/>
      <w:lvlJc w:val="left"/>
      <w:pPr>
        <w:ind w:left="720" w:hanging="360"/>
      </w:pPr>
      <w:rPr>
        <w:rFonts w:ascii="Calibri" w:eastAsiaTheme="minorHAnsi" w:hAnsi="Calibri" w:cs="Calibr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6A0F68"/>
    <w:multiLevelType w:val="hybridMultilevel"/>
    <w:tmpl w:val="731A48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6F22FC"/>
    <w:multiLevelType w:val="hybridMultilevel"/>
    <w:tmpl w:val="1990F8D8"/>
    <w:lvl w:ilvl="0" w:tplc="B95A585C">
      <w:start w:val="35"/>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C5026A"/>
    <w:multiLevelType w:val="hybridMultilevel"/>
    <w:tmpl w:val="DDFEF3C8"/>
    <w:lvl w:ilvl="0" w:tplc="B39875CE">
      <w:start w:val="35"/>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3E562F"/>
    <w:multiLevelType w:val="hybridMultilevel"/>
    <w:tmpl w:val="CE60F48C"/>
    <w:lvl w:ilvl="0" w:tplc="37E24094">
      <w:start w:val="35"/>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A93834"/>
    <w:multiLevelType w:val="hybridMultilevel"/>
    <w:tmpl w:val="2DEAE592"/>
    <w:lvl w:ilvl="0" w:tplc="94E21A9E">
      <w:start w:val="1"/>
      <w:numFmt w:val="bullet"/>
      <w:lvlText w:val=""/>
      <w:lvlJc w:val="left"/>
      <w:pPr>
        <w:ind w:left="720" w:hanging="360"/>
      </w:pPr>
      <w:rPr>
        <w:rFonts w:ascii="Wingdings" w:hAnsi="Wingdings"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6AA645A"/>
    <w:multiLevelType w:val="multilevel"/>
    <w:tmpl w:val="3F8A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color w:val="002060"/>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38C7115"/>
    <w:multiLevelType w:val="hybridMultilevel"/>
    <w:tmpl w:val="D92858B2"/>
    <w:lvl w:ilvl="0" w:tplc="F0FA2878">
      <w:start w:val="6"/>
      <w:numFmt w:val="bullet"/>
      <w:lvlText w:val="-"/>
      <w:lvlJc w:val="left"/>
      <w:pPr>
        <w:ind w:left="720" w:hanging="360"/>
      </w:pPr>
      <w:rPr>
        <w:rFonts w:ascii="Calibri" w:eastAsia="Arial" w:hAnsi="Calibri" w:cs="Calibri"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556BFA"/>
    <w:multiLevelType w:val="hybridMultilevel"/>
    <w:tmpl w:val="43E28F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F3530FA"/>
    <w:multiLevelType w:val="hybridMultilevel"/>
    <w:tmpl w:val="340E7B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FBD12EA"/>
    <w:multiLevelType w:val="hybridMultilevel"/>
    <w:tmpl w:val="0ABABB94"/>
    <w:lvl w:ilvl="0" w:tplc="6A32A17E">
      <w:start w:val="35"/>
      <w:numFmt w:val="bullet"/>
      <w:lvlText w:val="-"/>
      <w:lvlJc w:val="left"/>
      <w:pPr>
        <w:ind w:left="720" w:hanging="360"/>
      </w:pPr>
      <w:rPr>
        <w:rFonts w:ascii="Calibri" w:eastAsiaTheme="minorHAnsi" w:hAnsi="Calibri" w:cs="Calibr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4646CD"/>
    <w:multiLevelType w:val="hybridMultilevel"/>
    <w:tmpl w:val="D6D674AE"/>
    <w:lvl w:ilvl="0" w:tplc="94E21A9E">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83F4A31"/>
    <w:multiLevelType w:val="hybridMultilevel"/>
    <w:tmpl w:val="486E00B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296E16"/>
    <w:multiLevelType w:val="hybridMultilevel"/>
    <w:tmpl w:val="19B2096A"/>
    <w:lvl w:ilvl="0" w:tplc="1424167C">
      <w:start w:val="35"/>
      <w:numFmt w:val="bullet"/>
      <w:lvlText w:val="-"/>
      <w:lvlJc w:val="left"/>
      <w:pPr>
        <w:ind w:left="720" w:hanging="360"/>
      </w:pPr>
      <w:rPr>
        <w:rFonts w:ascii="Calibri" w:eastAsiaTheme="minorHAnsi" w:hAnsi="Calibri" w:cs="Calibr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0"/>
  </w:num>
  <w:num w:numId="4">
    <w:abstractNumId w:val="0"/>
  </w:num>
  <w:num w:numId="5">
    <w:abstractNumId w:val="13"/>
  </w:num>
  <w:num w:numId="6">
    <w:abstractNumId w:val="4"/>
  </w:num>
  <w:num w:numId="7">
    <w:abstractNumId w:val="3"/>
  </w:num>
  <w:num w:numId="8">
    <w:abstractNumId w:val="8"/>
  </w:num>
  <w:num w:numId="9">
    <w:abstractNumId w:val="12"/>
  </w:num>
  <w:num w:numId="10">
    <w:abstractNumId w:val="5"/>
  </w:num>
  <w:num w:numId="11">
    <w:abstractNumId w:val="9"/>
  </w:num>
  <w:num w:numId="12">
    <w:abstractNumId w:val="11"/>
  </w:num>
  <w:num w:numId="13">
    <w:abstractNumId w:val="6"/>
  </w:num>
  <w:num w:numId="14">
    <w:abstractNumId w:val="1"/>
  </w:num>
  <w:num w:numId="24389">
    <w:abstractNumId w:val="24389"/>
  </w:num>
  <w:num w:numId="24390">
    <w:abstractNumId w:val="243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300"/>
    <w:rsid w:val="00002697"/>
    <w:rsid w:val="000026B4"/>
    <w:rsid w:val="00004D30"/>
    <w:rsid w:val="00013534"/>
    <w:rsid w:val="00037686"/>
    <w:rsid w:val="00064C77"/>
    <w:rsid w:val="000666D5"/>
    <w:rsid w:val="00085049"/>
    <w:rsid w:val="00097E41"/>
    <w:rsid w:val="000C3268"/>
    <w:rsid w:val="000C6E92"/>
    <w:rsid w:val="000D4362"/>
    <w:rsid w:val="000F219F"/>
    <w:rsid w:val="000F2F3C"/>
    <w:rsid w:val="00117C2D"/>
    <w:rsid w:val="00120300"/>
    <w:rsid w:val="001321C9"/>
    <w:rsid w:val="00132412"/>
    <w:rsid w:val="00163FED"/>
    <w:rsid w:val="00182423"/>
    <w:rsid w:val="001879BC"/>
    <w:rsid w:val="00194386"/>
    <w:rsid w:val="00194605"/>
    <w:rsid w:val="001A34C8"/>
    <w:rsid w:val="001A5578"/>
    <w:rsid w:val="001A6A60"/>
    <w:rsid w:val="00203364"/>
    <w:rsid w:val="002047CC"/>
    <w:rsid w:val="002147A3"/>
    <w:rsid w:val="002206F9"/>
    <w:rsid w:val="002234C8"/>
    <w:rsid w:val="002249CC"/>
    <w:rsid w:val="00237256"/>
    <w:rsid w:val="00241802"/>
    <w:rsid w:val="002425D1"/>
    <w:rsid w:val="00247C6F"/>
    <w:rsid w:val="0025080F"/>
    <w:rsid w:val="002528A2"/>
    <w:rsid w:val="00255917"/>
    <w:rsid w:val="00272A70"/>
    <w:rsid w:val="00295BC7"/>
    <w:rsid w:val="002975B7"/>
    <w:rsid w:val="002A056C"/>
    <w:rsid w:val="002A2511"/>
    <w:rsid w:val="002A6965"/>
    <w:rsid w:val="002A6F54"/>
    <w:rsid w:val="002B1D64"/>
    <w:rsid w:val="002B5F04"/>
    <w:rsid w:val="002B6B18"/>
    <w:rsid w:val="002B756B"/>
    <w:rsid w:val="00304816"/>
    <w:rsid w:val="003203D9"/>
    <w:rsid w:val="0032184A"/>
    <w:rsid w:val="003242F6"/>
    <w:rsid w:val="00332EF3"/>
    <w:rsid w:val="00345D1C"/>
    <w:rsid w:val="00355642"/>
    <w:rsid w:val="00355ADE"/>
    <w:rsid w:val="00391528"/>
    <w:rsid w:val="0039795A"/>
    <w:rsid w:val="003C5442"/>
    <w:rsid w:val="003D699C"/>
    <w:rsid w:val="003F4033"/>
    <w:rsid w:val="003F74DC"/>
    <w:rsid w:val="00417C9A"/>
    <w:rsid w:val="004213A7"/>
    <w:rsid w:val="0042772F"/>
    <w:rsid w:val="00450296"/>
    <w:rsid w:val="00454D44"/>
    <w:rsid w:val="00454F8D"/>
    <w:rsid w:val="00476C2F"/>
    <w:rsid w:val="0048489E"/>
    <w:rsid w:val="00486DBD"/>
    <w:rsid w:val="004877A2"/>
    <w:rsid w:val="00487B44"/>
    <w:rsid w:val="004969AF"/>
    <w:rsid w:val="004A2C16"/>
    <w:rsid w:val="004A7283"/>
    <w:rsid w:val="004B3232"/>
    <w:rsid w:val="004D387A"/>
    <w:rsid w:val="004E466E"/>
    <w:rsid w:val="004E5818"/>
    <w:rsid w:val="004E6F7D"/>
    <w:rsid w:val="004F51F0"/>
    <w:rsid w:val="00522306"/>
    <w:rsid w:val="00525680"/>
    <w:rsid w:val="00532BF2"/>
    <w:rsid w:val="005335C2"/>
    <w:rsid w:val="00562870"/>
    <w:rsid w:val="00583F7D"/>
    <w:rsid w:val="005B2FDD"/>
    <w:rsid w:val="005C04CD"/>
    <w:rsid w:val="005D0559"/>
    <w:rsid w:val="005D21AA"/>
    <w:rsid w:val="005E127E"/>
    <w:rsid w:val="005E5207"/>
    <w:rsid w:val="005F5E44"/>
    <w:rsid w:val="00607DD9"/>
    <w:rsid w:val="006206DD"/>
    <w:rsid w:val="006217DF"/>
    <w:rsid w:val="00626400"/>
    <w:rsid w:val="0063455D"/>
    <w:rsid w:val="00643E0C"/>
    <w:rsid w:val="0064612F"/>
    <w:rsid w:val="00646AEB"/>
    <w:rsid w:val="00655F01"/>
    <w:rsid w:val="00656356"/>
    <w:rsid w:val="00657B92"/>
    <w:rsid w:val="00660FAA"/>
    <w:rsid w:val="0068067A"/>
    <w:rsid w:val="00680A67"/>
    <w:rsid w:val="00692B49"/>
    <w:rsid w:val="0069363F"/>
    <w:rsid w:val="00694E0B"/>
    <w:rsid w:val="006B647D"/>
    <w:rsid w:val="006C1041"/>
    <w:rsid w:val="006C44B5"/>
    <w:rsid w:val="006E42A3"/>
    <w:rsid w:val="006F0223"/>
    <w:rsid w:val="006F0E73"/>
    <w:rsid w:val="006F1BC8"/>
    <w:rsid w:val="006F353B"/>
    <w:rsid w:val="00710490"/>
    <w:rsid w:val="007207A7"/>
    <w:rsid w:val="00724965"/>
    <w:rsid w:val="0074641E"/>
    <w:rsid w:val="0077789A"/>
    <w:rsid w:val="0079400F"/>
    <w:rsid w:val="007A0651"/>
    <w:rsid w:val="007A0DBA"/>
    <w:rsid w:val="007E5E4F"/>
    <w:rsid w:val="007E6F47"/>
    <w:rsid w:val="007F1AFB"/>
    <w:rsid w:val="007F2534"/>
    <w:rsid w:val="008018B4"/>
    <w:rsid w:val="00811B5F"/>
    <w:rsid w:val="00825A1B"/>
    <w:rsid w:val="008405D2"/>
    <w:rsid w:val="00847814"/>
    <w:rsid w:val="00854605"/>
    <w:rsid w:val="008707BE"/>
    <w:rsid w:val="00884993"/>
    <w:rsid w:val="00896A98"/>
    <w:rsid w:val="008A4BBD"/>
    <w:rsid w:val="008C3587"/>
    <w:rsid w:val="008C7573"/>
    <w:rsid w:val="008D4867"/>
    <w:rsid w:val="008D6189"/>
    <w:rsid w:val="008F28CC"/>
    <w:rsid w:val="009210D2"/>
    <w:rsid w:val="00927054"/>
    <w:rsid w:val="0095131A"/>
    <w:rsid w:val="00957634"/>
    <w:rsid w:val="00962B10"/>
    <w:rsid w:val="00990D1C"/>
    <w:rsid w:val="00991A77"/>
    <w:rsid w:val="009A1284"/>
    <w:rsid w:val="009A334A"/>
    <w:rsid w:val="009A6650"/>
    <w:rsid w:val="009B5FCA"/>
    <w:rsid w:val="009C2D38"/>
    <w:rsid w:val="009C6046"/>
    <w:rsid w:val="009C6E63"/>
    <w:rsid w:val="009E2B07"/>
    <w:rsid w:val="009E4BC5"/>
    <w:rsid w:val="009F41EF"/>
    <w:rsid w:val="009F780F"/>
    <w:rsid w:val="00A146FB"/>
    <w:rsid w:val="00A30234"/>
    <w:rsid w:val="00A3590B"/>
    <w:rsid w:val="00A426F0"/>
    <w:rsid w:val="00A715E2"/>
    <w:rsid w:val="00A766F2"/>
    <w:rsid w:val="00A80BEF"/>
    <w:rsid w:val="00A82E0F"/>
    <w:rsid w:val="00A94A4C"/>
    <w:rsid w:val="00A95193"/>
    <w:rsid w:val="00AA7A49"/>
    <w:rsid w:val="00AB1021"/>
    <w:rsid w:val="00AB5E78"/>
    <w:rsid w:val="00AE2056"/>
    <w:rsid w:val="00AF47E2"/>
    <w:rsid w:val="00B00014"/>
    <w:rsid w:val="00B017A5"/>
    <w:rsid w:val="00B03716"/>
    <w:rsid w:val="00B15B29"/>
    <w:rsid w:val="00B35239"/>
    <w:rsid w:val="00B45A7E"/>
    <w:rsid w:val="00B556F1"/>
    <w:rsid w:val="00B71297"/>
    <w:rsid w:val="00B82053"/>
    <w:rsid w:val="00B84D9C"/>
    <w:rsid w:val="00B91CAA"/>
    <w:rsid w:val="00BA2C24"/>
    <w:rsid w:val="00BB436C"/>
    <w:rsid w:val="00BC34DE"/>
    <w:rsid w:val="00C01B83"/>
    <w:rsid w:val="00C33CA6"/>
    <w:rsid w:val="00C355B8"/>
    <w:rsid w:val="00C57B72"/>
    <w:rsid w:val="00C635F4"/>
    <w:rsid w:val="00C717B3"/>
    <w:rsid w:val="00C85987"/>
    <w:rsid w:val="00C86B67"/>
    <w:rsid w:val="00C944E3"/>
    <w:rsid w:val="00C96B44"/>
    <w:rsid w:val="00CD7295"/>
    <w:rsid w:val="00CE50A4"/>
    <w:rsid w:val="00D10BEE"/>
    <w:rsid w:val="00D2110D"/>
    <w:rsid w:val="00D235C5"/>
    <w:rsid w:val="00D367A9"/>
    <w:rsid w:val="00D402C0"/>
    <w:rsid w:val="00D46563"/>
    <w:rsid w:val="00D47513"/>
    <w:rsid w:val="00D47F8D"/>
    <w:rsid w:val="00D55E1D"/>
    <w:rsid w:val="00D611AE"/>
    <w:rsid w:val="00D65CC0"/>
    <w:rsid w:val="00D84BF3"/>
    <w:rsid w:val="00D96111"/>
    <w:rsid w:val="00D9748D"/>
    <w:rsid w:val="00DC1E6A"/>
    <w:rsid w:val="00DC79DF"/>
    <w:rsid w:val="00DE68E4"/>
    <w:rsid w:val="00DF1F1E"/>
    <w:rsid w:val="00DF420A"/>
    <w:rsid w:val="00E0233D"/>
    <w:rsid w:val="00E03966"/>
    <w:rsid w:val="00E1627A"/>
    <w:rsid w:val="00E25B34"/>
    <w:rsid w:val="00E6045D"/>
    <w:rsid w:val="00E84B9A"/>
    <w:rsid w:val="00E94235"/>
    <w:rsid w:val="00E959ED"/>
    <w:rsid w:val="00EB1B88"/>
    <w:rsid w:val="00EB4145"/>
    <w:rsid w:val="00EB7C9F"/>
    <w:rsid w:val="00EC4B5E"/>
    <w:rsid w:val="00EC6BF5"/>
    <w:rsid w:val="00EC7EAB"/>
    <w:rsid w:val="00ED0C23"/>
    <w:rsid w:val="00EF00BB"/>
    <w:rsid w:val="00EF139D"/>
    <w:rsid w:val="00F010C6"/>
    <w:rsid w:val="00F31B8C"/>
    <w:rsid w:val="00F40321"/>
    <w:rsid w:val="00F47F7F"/>
    <w:rsid w:val="00F90F7A"/>
    <w:rsid w:val="00F95B03"/>
    <w:rsid w:val="00FA1DA4"/>
    <w:rsid w:val="00FC7475"/>
    <w:rsid w:val="00FD2023"/>
    <w:rsid w:val="00FE39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86DB6"/>
  <w15:docId w15:val="{2AAA477E-FD03-4542-9059-F7354A81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13" w:unhideWhenUsed="1" w:qFormat="1"/>
    <w:lsdException w:name="Signature" w:semiHidden="1" w:uiPriority="14"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4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unhideWhenUsed/>
    <w:qFormat/>
    <w:rsid w:val="00F47F7F"/>
    <w:pPr>
      <w:keepNext/>
      <w:keepLines/>
      <w:pBdr>
        <w:bottom w:val="single" w:sz="48" w:space="1" w:color="4472C4" w:themeColor="accent1"/>
      </w:pBdr>
      <w:spacing w:before="600"/>
      <w:contextualSpacing/>
      <w:outlineLvl w:val="2"/>
    </w:pPr>
    <w:rPr>
      <w:rFonts w:asciiTheme="majorHAnsi" w:eastAsiaTheme="majorEastAsia" w:hAnsiTheme="majorHAnsi" w:cstheme="majorBidi"/>
      <w:caps/>
      <w:sz w:val="32"/>
      <w:szCs w:val="24"/>
      <w:lang w:val="es-ES"/>
    </w:rPr>
  </w:style>
  <w:style w:type="paragraph" w:styleId="Ttulo4">
    <w:name w:val="heading 4"/>
    <w:basedOn w:val="Normal"/>
    <w:link w:val="Ttulo4Car"/>
    <w:uiPriority w:val="9"/>
    <w:unhideWhenUsed/>
    <w:qFormat/>
    <w:rsid w:val="00F47F7F"/>
    <w:pPr>
      <w:keepNext/>
      <w:keepLines/>
      <w:spacing w:before="200" w:after="0"/>
      <w:contextualSpacing/>
      <w:outlineLvl w:val="3"/>
    </w:pPr>
    <w:rPr>
      <w:rFonts w:asciiTheme="majorHAnsi" w:eastAsiaTheme="majorEastAsia" w:hAnsiTheme="majorHAnsi" w:cstheme="majorBidi"/>
      <w:iCs/>
      <w:cap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03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0300"/>
  </w:style>
  <w:style w:type="paragraph" w:styleId="Piedepgina">
    <w:name w:val="footer"/>
    <w:basedOn w:val="Normal"/>
    <w:link w:val="PiedepginaCar"/>
    <w:uiPriority w:val="99"/>
    <w:unhideWhenUsed/>
    <w:rsid w:val="001203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300"/>
  </w:style>
  <w:style w:type="paragraph" w:customStyle="1" w:styleId="DecimalAligned">
    <w:name w:val="Decimal Aligned"/>
    <w:basedOn w:val="Normal"/>
    <w:uiPriority w:val="40"/>
    <w:qFormat/>
    <w:rsid w:val="00DC1E6A"/>
    <w:pPr>
      <w:tabs>
        <w:tab w:val="decimal" w:pos="360"/>
      </w:tabs>
      <w:spacing w:after="200" w:line="276" w:lineRule="auto"/>
    </w:pPr>
    <w:rPr>
      <w:rFonts w:eastAsiaTheme="minorEastAsia" w:cs="Times New Roman"/>
      <w:lang w:eastAsia="es-CO"/>
    </w:rPr>
  </w:style>
  <w:style w:type="paragraph" w:styleId="Textonotapie">
    <w:name w:val="footnote text"/>
    <w:basedOn w:val="Normal"/>
    <w:link w:val="TextonotapieCar"/>
    <w:uiPriority w:val="99"/>
    <w:unhideWhenUsed/>
    <w:rsid w:val="00DC1E6A"/>
    <w:pPr>
      <w:spacing w:after="0" w:line="240" w:lineRule="auto"/>
    </w:pPr>
    <w:rPr>
      <w:rFonts w:eastAsiaTheme="minorEastAsia" w:cs="Times New Roman"/>
      <w:sz w:val="20"/>
      <w:szCs w:val="20"/>
      <w:lang w:eastAsia="es-CO"/>
    </w:rPr>
  </w:style>
  <w:style w:type="character" w:customStyle="1" w:styleId="TextonotapieCar">
    <w:name w:val="Texto nota pie Car"/>
    <w:basedOn w:val="Fuentedeprrafopredeter"/>
    <w:link w:val="Textonotapie"/>
    <w:uiPriority w:val="99"/>
    <w:rsid w:val="00DC1E6A"/>
    <w:rPr>
      <w:rFonts w:eastAsiaTheme="minorEastAsia" w:cs="Times New Roman"/>
      <w:sz w:val="20"/>
      <w:szCs w:val="20"/>
      <w:lang w:eastAsia="es-CO"/>
    </w:rPr>
  </w:style>
  <w:style w:type="character" w:styleId="nfasissutil">
    <w:name w:val="Subtle Emphasis"/>
    <w:basedOn w:val="Fuentedeprrafopredeter"/>
    <w:uiPriority w:val="19"/>
    <w:qFormat/>
    <w:rsid w:val="00DC1E6A"/>
    <w:rPr>
      <w:i/>
      <w:iCs/>
    </w:rPr>
  </w:style>
  <w:style w:type="table" w:styleId="Sombreadoclaro-nfasis1">
    <w:name w:val="Light Shading Accent 1"/>
    <w:basedOn w:val="Tablanormal"/>
    <w:uiPriority w:val="60"/>
    <w:rsid w:val="00DC1E6A"/>
    <w:pPr>
      <w:spacing w:after="0" w:line="240" w:lineRule="auto"/>
    </w:pPr>
    <w:rPr>
      <w:rFonts w:eastAsiaTheme="minorEastAsia"/>
      <w:color w:val="2F5496" w:themeColor="accent1" w:themeShade="BF"/>
      <w:lang w:eastAsia="es-C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Sinespaciado">
    <w:name w:val="No Spacing"/>
    <w:uiPriority w:val="1"/>
    <w:qFormat/>
    <w:rsid w:val="00F47F7F"/>
    <w:pPr>
      <w:spacing w:after="0" w:line="240" w:lineRule="auto"/>
    </w:pPr>
  </w:style>
  <w:style w:type="table" w:styleId="Tablaconcuadrcula">
    <w:name w:val="Table Grid"/>
    <w:basedOn w:val="Tablanormal"/>
    <w:uiPriority w:val="99"/>
    <w:rsid w:val="00F47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47F7F"/>
    <w:rPr>
      <w:rFonts w:asciiTheme="majorHAnsi" w:eastAsiaTheme="majorEastAsia" w:hAnsiTheme="majorHAnsi" w:cstheme="majorBidi"/>
      <w:caps/>
      <w:sz w:val="32"/>
      <w:szCs w:val="24"/>
      <w:lang w:val="es-ES"/>
    </w:rPr>
  </w:style>
  <w:style w:type="character" w:customStyle="1" w:styleId="Ttulo4Car">
    <w:name w:val="Título 4 Car"/>
    <w:basedOn w:val="Fuentedeprrafopredeter"/>
    <w:link w:val="Ttulo4"/>
    <w:uiPriority w:val="9"/>
    <w:rsid w:val="00F47F7F"/>
    <w:rPr>
      <w:rFonts w:asciiTheme="majorHAnsi" w:eastAsiaTheme="majorEastAsia" w:hAnsiTheme="majorHAnsi" w:cstheme="majorBidi"/>
      <w:iCs/>
      <w:caps/>
      <w:lang w:val="es-ES"/>
    </w:rPr>
  </w:style>
  <w:style w:type="paragraph" w:styleId="Saludo">
    <w:name w:val="Salutation"/>
    <w:basedOn w:val="Normal"/>
    <w:next w:val="Normal"/>
    <w:link w:val="SaludoCar"/>
    <w:uiPriority w:val="12"/>
    <w:qFormat/>
    <w:rsid w:val="00F47F7F"/>
    <w:pPr>
      <w:spacing w:after="0"/>
    </w:pPr>
    <w:rPr>
      <w:lang w:val="es-ES"/>
    </w:rPr>
  </w:style>
  <w:style w:type="character" w:customStyle="1" w:styleId="SaludoCar">
    <w:name w:val="Saludo Car"/>
    <w:basedOn w:val="Fuentedeprrafopredeter"/>
    <w:link w:val="Saludo"/>
    <w:uiPriority w:val="12"/>
    <w:rsid w:val="00F47F7F"/>
    <w:rPr>
      <w:lang w:val="es-ES"/>
    </w:rPr>
  </w:style>
  <w:style w:type="paragraph" w:styleId="Cierre">
    <w:name w:val="Closing"/>
    <w:basedOn w:val="Normal"/>
    <w:next w:val="Firma"/>
    <w:link w:val="CierreCar"/>
    <w:uiPriority w:val="13"/>
    <w:qFormat/>
    <w:rsid w:val="00F47F7F"/>
    <w:pPr>
      <w:spacing w:before="360" w:after="0"/>
      <w:contextualSpacing/>
    </w:pPr>
    <w:rPr>
      <w:lang w:val="es-ES"/>
    </w:rPr>
  </w:style>
  <w:style w:type="character" w:customStyle="1" w:styleId="CierreCar">
    <w:name w:val="Cierre Car"/>
    <w:basedOn w:val="Fuentedeprrafopredeter"/>
    <w:link w:val="Cierre"/>
    <w:uiPriority w:val="13"/>
    <w:rsid w:val="00F47F7F"/>
    <w:rPr>
      <w:lang w:val="es-ES"/>
    </w:rPr>
  </w:style>
  <w:style w:type="paragraph" w:styleId="Firma">
    <w:name w:val="Signature"/>
    <w:basedOn w:val="Normal"/>
    <w:next w:val="Normal"/>
    <w:link w:val="FirmaCar"/>
    <w:uiPriority w:val="14"/>
    <w:qFormat/>
    <w:rsid w:val="00F47F7F"/>
    <w:pPr>
      <w:spacing w:after="200" w:line="240" w:lineRule="auto"/>
    </w:pPr>
    <w:rPr>
      <w:lang w:val="es-ES"/>
    </w:rPr>
  </w:style>
  <w:style w:type="character" w:customStyle="1" w:styleId="FirmaCar">
    <w:name w:val="Firma Car"/>
    <w:basedOn w:val="Fuentedeprrafopredeter"/>
    <w:link w:val="Firma"/>
    <w:uiPriority w:val="14"/>
    <w:rsid w:val="00F47F7F"/>
    <w:rPr>
      <w:lang w:val="es-ES"/>
    </w:rPr>
  </w:style>
  <w:style w:type="paragraph" w:styleId="Fecha">
    <w:name w:val="Date"/>
    <w:basedOn w:val="Normal"/>
    <w:next w:val="Normal"/>
    <w:link w:val="FechaCar"/>
    <w:uiPriority w:val="11"/>
    <w:qFormat/>
    <w:rsid w:val="00F47F7F"/>
    <w:pPr>
      <w:spacing w:before="780" w:after="200"/>
    </w:pPr>
    <w:rPr>
      <w:lang w:val="es-ES"/>
    </w:rPr>
  </w:style>
  <w:style w:type="character" w:customStyle="1" w:styleId="FechaCar">
    <w:name w:val="Fecha Car"/>
    <w:basedOn w:val="Fuentedeprrafopredeter"/>
    <w:link w:val="Fecha"/>
    <w:uiPriority w:val="11"/>
    <w:rsid w:val="00F47F7F"/>
    <w:rPr>
      <w:lang w:val="es-ES"/>
    </w:rPr>
  </w:style>
  <w:style w:type="table" w:customStyle="1" w:styleId="Tablanormal41">
    <w:name w:val="Tabla normal 41"/>
    <w:basedOn w:val="Tablanormal"/>
    <w:uiPriority w:val="44"/>
    <w:rsid w:val="00F47F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99"/>
    <w:qFormat/>
    <w:rsid w:val="00EB7C9F"/>
    <w:pPr>
      <w:ind w:left="720"/>
      <w:contextualSpacing/>
    </w:pPr>
  </w:style>
  <w:style w:type="table" w:customStyle="1" w:styleId="Tabladelista1clara-nfasis11">
    <w:name w:val="Tabla de lista 1 clara - Énfasis 11"/>
    <w:basedOn w:val="Tablanormal"/>
    <w:uiPriority w:val="46"/>
    <w:rsid w:val="00657B9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Cuadrculadetablaclara1">
    <w:name w:val="Cuadrícula de tabla clara1"/>
    <w:basedOn w:val="Tablanormal"/>
    <w:uiPriority w:val="40"/>
    <w:rsid w:val="00C635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004D30"/>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EC4B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B5E"/>
    <w:rPr>
      <w:rFonts w:ascii="Tahoma" w:hAnsi="Tahoma" w:cs="Tahoma"/>
      <w:sz w:val="16"/>
      <w:szCs w:val="16"/>
    </w:rPr>
  </w:style>
  <w:style w:type="paragraph" w:styleId="TtuloTDC">
    <w:name w:val="TOC Heading"/>
    <w:basedOn w:val="Ttulo1"/>
    <w:next w:val="Normal"/>
    <w:uiPriority w:val="39"/>
    <w:semiHidden/>
    <w:unhideWhenUsed/>
    <w:qFormat/>
    <w:rsid w:val="0063455D"/>
    <w:pPr>
      <w:spacing w:before="480" w:line="276" w:lineRule="auto"/>
      <w:outlineLvl w:val="9"/>
    </w:pPr>
    <w:rPr>
      <w:b/>
      <w:bCs/>
      <w:sz w:val="28"/>
      <w:szCs w:val="28"/>
      <w:lang w:eastAsia="es-CO"/>
    </w:rPr>
  </w:style>
  <w:style w:type="paragraph" w:styleId="TDC3">
    <w:name w:val="toc 3"/>
    <w:basedOn w:val="Normal"/>
    <w:next w:val="Normal"/>
    <w:autoRedefine/>
    <w:uiPriority w:val="39"/>
    <w:unhideWhenUsed/>
    <w:rsid w:val="0063455D"/>
    <w:pPr>
      <w:spacing w:after="100"/>
      <w:ind w:left="440"/>
    </w:pPr>
  </w:style>
  <w:style w:type="character" w:styleId="Hipervnculo">
    <w:name w:val="Hyperlink"/>
    <w:basedOn w:val="Fuentedeprrafopredeter"/>
    <w:uiPriority w:val="99"/>
    <w:unhideWhenUsed/>
    <w:rsid w:val="0063455D"/>
    <w:rPr>
      <w:color w:val="0563C1" w:themeColor="hyperlink"/>
      <w:u w:val="single"/>
    </w:r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98758">
      <w:bodyDiv w:val="1"/>
      <w:marLeft w:val="0"/>
      <w:marRight w:val="0"/>
      <w:marTop w:val="0"/>
      <w:marBottom w:val="0"/>
      <w:divBdr>
        <w:top w:val="none" w:sz="0" w:space="0" w:color="auto"/>
        <w:left w:val="none" w:sz="0" w:space="0" w:color="auto"/>
        <w:bottom w:val="none" w:sz="0" w:space="0" w:color="auto"/>
        <w:right w:val="none" w:sz="0" w:space="0" w:color="auto"/>
      </w:divBdr>
    </w:div>
    <w:div w:id="1071738516">
      <w:bodyDiv w:val="1"/>
      <w:marLeft w:val="0"/>
      <w:marRight w:val="0"/>
      <w:marTop w:val="0"/>
      <w:marBottom w:val="0"/>
      <w:divBdr>
        <w:top w:val="none" w:sz="0" w:space="0" w:color="auto"/>
        <w:left w:val="none" w:sz="0" w:space="0" w:color="auto"/>
        <w:bottom w:val="none" w:sz="0" w:space="0" w:color="auto"/>
        <w:right w:val="none" w:sz="0" w:space="0" w:color="auto"/>
      </w:divBdr>
    </w:div>
    <w:div w:id="1129318845">
      <w:bodyDiv w:val="1"/>
      <w:marLeft w:val="0"/>
      <w:marRight w:val="0"/>
      <w:marTop w:val="0"/>
      <w:marBottom w:val="0"/>
      <w:divBdr>
        <w:top w:val="none" w:sz="0" w:space="0" w:color="auto"/>
        <w:left w:val="none" w:sz="0" w:space="0" w:color="auto"/>
        <w:bottom w:val="none" w:sz="0" w:space="0" w:color="auto"/>
        <w:right w:val="none" w:sz="0" w:space="0" w:color="auto"/>
      </w:divBdr>
    </w:div>
    <w:div w:id="1164082019">
      <w:bodyDiv w:val="1"/>
      <w:marLeft w:val="0"/>
      <w:marRight w:val="0"/>
      <w:marTop w:val="0"/>
      <w:marBottom w:val="0"/>
      <w:divBdr>
        <w:top w:val="none" w:sz="0" w:space="0" w:color="auto"/>
        <w:left w:val="none" w:sz="0" w:space="0" w:color="auto"/>
        <w:bottom w:val="none" w:sz="0" w:space="0" w:color="auto"/>
        <w:right w:val="none" w:sz="0" w:space="0" w:color="auto"/>
      </w:divBdr>
    </w:div>
    <w:div w:id="182878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735739502" Type="http://schemas.openxmlformats.org/officeDocument/2006/relationships/comments" Target="comments.xml"/><Relationship Id="rId755000452" Type="http://schemas.microsoft.com/office/2011/relationships/commentsExtended" Target="commentsExtended.xml"/><Relationship Id="rId80919895" Type="http://schemas.openxmlformats.org/officeDocument/2006/relationships/image" Target="media/imgrId80919895.jpeg"/><Relationship Id="rId80919896" Type="http://schemas.openxmlformats.org/officeDocument/2006/relationships/image" Target="media/imgrId80919896.jpeg"/><Relationship Id="rId80919897" Type="http://schemas.openxmlformats.org/officeDocument/2006/relationships/image" Target="media/imgrId80919897.jpeg"/><Relationship Id="rId80919898" Type="http://schemas.openxmlformats.org/officeDocument/2006/relationships/image" Target="media/imgrId80919898.jpeg"/><Relationship Id="rId80919899" Type="http://schemas.openxmlformats.org/officeDocument/2006/relationships/image" Target="media/imgrId80919899.png"/><Relationship Id="rId80919900" Type="http://schemas.openxmlformats.org/officeDocument/2006/relationships/image" Target="media/imgrId80919900.png"/><Relationship Id="rId80919901" Type="http://schemas.openxmlformats.org/officeDocument/2006/relationships/image" Target="media/imgrId8091990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D49B8-8501-46C0-A289-51147F8EF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1</Pages>
  <Words>530</Words>
  <Characters>2921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José Peña</dc:creator>
  <cp:lastModifiedBy>USUARIO</cp:lastModifiedBy>
  <cp:revision>150</cp:revision>
  <cp:lastPrinted>2022-01-18T21:13:00Z</cp:lastPrinted>
  <dcterms:created xsi:type="dcterms:W3CDTF">2021-09-09T16:06:00Z</dcterms:created>
  <dcterms:modified xsi:type="dcterms:W3CDTF">2022-02-24T21:09:00Z</dcterms:modified>
</cp:coreProperties>
</file>